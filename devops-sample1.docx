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8A93" w14:textId="77777777" w:rsidR="00410F37" w:rsidRPr="00F11599" w:rsidRDefault="0094553B" w:rsidP="00F11599">
      <w:pPr>
        <w:tabs>
          <w:tab w:val="left" w:pos="2913"/>
        </w:tabs>
        <w:rPr>
          <w:color w:val="FFFFFF" w:themeColor="background1"/>
        </w:rPr>
      </w:pPr>
      <w:r w:rsidRPr="00F11599">
        <w:rPr>
          <w:noProof/>
          <w:color w:val="FFFFFF" w:themeColor="background1"/>
        </w:rPr>
        <mc:AlternateContent>
          <mc:Choice Requires="wps">
            <w:drawing>
              <wp:anchor distT="0" distB="0" distL="114300" distR="114300" simplePos="0" relativeHeight="251658240" behindDoc="1" locked="1" layoutInCell="1" allowOverlap="1" wp14:anchorId="0DD28B53" wp14:editId="0DD28B54">
                <wp:simplePos x="0" y="0"/>
                <wp:positionH relativeFrom="margin">
                  <wp:posOffset>-457200</wp:posOffset>
                </wp:positionH>
                <wp:positionV relativeFrom="paragraph">
                  <wp:posOffset>-457200</wp:posOffset>
                </wp:positionV>
                <wp:extent cx="7772400" cy="10058400"/>
                <wp:effectExtent l="0" t="0" r="0" b="0"/>
                <wp:wrapNone/>
                <wp:docPr id="6" name="Rectangle 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bwMode="auto">
                        <a:xfrm>
                          <a:off x="0" y="0"/>
                          <a:ext cx="7772400" cy="10058400"/>
                        </a:xfrm>
                        <a:prstGeom prst="rect">
                          <a:avLst/>
                        </a:prstGeom>
                        <a:solidFill>
                          <a:schemeClr val="accent2"/>
                        </a:solidFill>
                        <a:ln>
                          <a:noFill/>
                        </a:ln>
                      </wps:spPr>
                      <wps:bodyPr rot="0" vert="horz" wrap="square" anchor="t" anchorCtr="0" upright="1"/>
                    </wps:wsp>
                  </a:graphicData>
                </a:graphic>
                <wp14:sizeRelH relativeFrom="margin">
                  <wp14:pctWidth>0</wp14:pctWidth>
                </wp14:sizeRelH>
                <wp14:sizeRelV relativeFrom="margin">
                  <wp14:pctHeight>0</wp14:pctHeight>
                </wp14:sizeRelV>
              </wp:anchor>
            </w:drawing>
          </mc:Choice>
          <mc:Fallback>
            <w:pict>
              <v:rect w14:anchorId="4025940D" id="Rectangle 29" o:spid="_x0000_s1026" alt="&quot;&quot;" style="position:absolute;margin-left:-36pt;margin-top:-36pt;width:612pt;height:11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" fillcolor="#fbe284 [3205]" stroked="f">
                <w10:wrap anchorx="margin"/>
                <w10:anchorlock/>
              </v:rect>
            </w:pict>
          </mc:Fallback>
        </mc:AlternateContent>
      </w:r>
      <w:r w:rsidR="00F11599">
        <w:rPr>
          <w:color w:val="FFFFFF" w:themeColor="background1"/>
        </w:rPr>
        <w:tab/>
      </w:r>
    </w:p>
    <w:tbl>
      <w:tblPr>
        <w:tblW w:w="5000" w:type="pct"/>
        <w:tblLook w:val="0600" w:firstRow="0" w:lastRow="0" w:firstColumn="0" w:lastColumn="0" w:noHBand="1" w:noVBand="1"/>
      </w:tblPr>
      <w:tblGrid>
        <w:gridCol w:w="891"/>
        <w:gridCol w:w="1361"/>
        <w:gridCol w:w="135"/>
        <w:gridCol w:w="1902"/>
        <w:gridCol w:w="795"/>
        <w:gridCol w:w="136"/>
        <w:gridCol w:w="14"/>
        <w:gridCol w:w="2012"/>
        <w:gridCol w:w="135"/>
        <w:gridCol w:w="3405"/>
      </w:tblGrid>
      <w:tr w:rsidR="00D610EF" w14:paraId="0DD28A9A" w14:textId="77777777" w:rsidTr="00B64046">
        <w:trPr>
          <w:trHeight w:val="87"/>
        </w:trPr>
        <w:tc>
          <w:tcPr>
            <w:tcW w:w="2034" w:type="pct"/>
            <w:gridSpan w:val="4"/>
            <w:vMerge w:val="restart"/>
          </w:tcPr>
          <w:p w14:paraId="0DD28A94" w14:textId="77777777" w:rsidR="00BC3C1B" w:rsidRPr="003874C3" w:rsidRDefault="0094553B" w:rsidP="00E8269A">
            <w:pPr>
              <w:pStyle w:val="Subtitle"/>
              <w:rPr>
                <w:color w:val="FFFFFF" w:themeColor="background1"/>
                <w:sz w:val="20"/>
                <w:szCs w:val="20"/>
              </w:rPr>
            </w:pPr>
            <w:r w:rsidRPr="003874C3">
              <w:rPr>
                <w:color w:val="FFFFFF" w:themeColor="background1"/>
                <w:sz w:val="20"/>
                <w:szCs w:val="20"/>
              </w:rPr>
              <w:t>Senior DevOps Engineer</w:t>
            </w:r>
          </w:p>
          <w:p w14:paraId="0DD28A95" w14:textId="7C46A0A0" w:rsidR="00DA13EE" w:rsidRDefault="00CC24FC" w:rsidP="00F11599">
            <w:pPr>
              <w:pStyle w:val="Title"/>
              <w:rPr>
                <w:color w:val="FFFFFF" w:themeColor="background1"/>
                <w:szCs w:val="72"/>
              </w:rPr>
            </w:pPr>
            <w:r>
              <w:rPr>
                <w:color w:val="FFFFFF" w:themeColor="background1"/>
                <w:szCs w:val="72"/>
              </w:rPr>
              <w:t>Name</w:t>
            </w:r>
          </w:p>
          <w:p w14:paraId="0DD28A96" w14:textId="77777777" w:rsidR="00DA13EE" w:rsidRPr="00DA13EE" w:rsidRDefault="00DA13EE" w:rsidP="00DA13EE"/>
          <w:p w14:paraId="0DD28A97" w14:textId="3C8D0293" w:rsidR="00F11599" w:rsidRPr="00F11599" w:rsidRDefault="00F11599" w:rsidP="00F11599">
            <w:pPr>
              <w:pStyle w:val="Title"/>
              <w:rPr>
                <w:color w:val="FFFFFF" w:themeColor="background1"/>
                <w:szCs w:val="72"/>
              </w:rPr>
            </w:pPr>
          </w:p>
        </w:tc>
        <w:tc>
          <w:tcPr>
            <w:tcW w:w="423" w:type="pct"/>
            <w:gridSpan w:val="3"/>
          </w:tcPr>
          <w:p w14:paraId="0DD28A98" w14:textId="77777777" w:rsidR="00BC3C1B" w:rsidRPr="00F11599" w:rsidRDefault="00BC3C1B" w:rsidP="00E8269A">
            <w:pPr>
              <w:spacing w:line="240" w:lineRule="auto"/>
              <w:rPr>
                <w:rFonts w:ascii="Univers" w:hAnsi="Univers"/>
                <w:color w:val="FFFFFF" w:themeColor="background1"/>
                <w:sz w:val="8"/>
                <w:szCs w:val="8"/>
              </w:rPr>
            </w:pPr>
          </w:p>
        </w:tc>
        <w:tc>
          <w:tcPr>
            <w:tcW w:w="2543" w:type="pct"/>
            <w:gridSpan w:val="3"/>
            <w:shd w:val="clear" w:color="auto" w:fill="000000"/>
          </w:tcPr>
          <w:p w14:paraId="0DD28A99" w14:textId="77777777" w:rsidR="00BC3C1B" w:rsidRPr="00F11599" w:rsidRDefault="00BC3C1B" w:rsidP="00E8269A">
            <w:pPr>
              <w:spacing w:line="240" w:lineRule="auto"/>
              <w:rPr>
                <w:rFonts w:ascii="Univers" w:hAnsi="Univers"/>
                <w:color w:val="FFFFFF" w:themeColor="background1"/>
                <w:sz w:val="8"/>
                <w:szCs w:val="8"/>
              </w:rPr>
            </w:pPr>
          </w:p>
        </w:tc>
      </w:tr>
      <w:tr w:rsidR="00D610EF" w14:paraId="0DD28A9E" w14:textId="77777777" w:rsidTr="00293C9B">
        <w:trPr>
          <w:trHeight w:val="720"/>
        </w:trPr>
        <w:tc>
          <w:tcPr>
            <w:tcW w:w="2034" w:type="pct"/>
            <w:gridSpan w:val="4"/>
            <w:vMerge/>
          </w:tcPr>
          <w:p w14:paraId="0DD28A9B" w14:textId="77777777" w:rsidR="00BC3C1B" w:rsidRPr="00F11599" w:rsidRDefault="00BC3C1B" w:rsidP="00E8269A">
            <w:pPr>
              <w:pStyle w:val="Title"/>
              <w:rPr>
                <w:color w:val="FFFFFF" w:themeColor="background1"/>
              </w:rPr>
            </w:pPr>
          </w:p>
        </w:tc>
        <w:tc>
          <w:tcPr>
            <w:tcW w:w="423" w:type="pct"/>
            <w:gridSpan w:val="3"/>
          </w:tcPr>
          <w:p w14:paraId="0DD28A9C" w14:textId="77777777" w:rsidR="00BC3C1B" w:rsidRPr="00F11599" w:rsidRDefault="00BC3C1B" w:rsidP="00E8269A">
            <w:pPr>
              <w:spacing w:before="134" w:line="240" w:lineRule="auto"/>
              <w:ind w:left="80"/>
              <w:outlineLvl w:val="1"/>
              <w:rPr>
                <w:rFonts w:ascii="Univers" w:hAnsi="Univers"/>
                <w:b/>
                <w:color w:val="FFFFFF" w:themeColor="background1"/>
                <w:sz w:val="24"/>
              </w:rPr>
            </w:pPr>
          </w:p>
        </w:tc>
        <w:tc>
          <w:tcPr>
            <w:tcW w:w="2543" w:type="pct"/>
            <w:gridSpan w:val="3"/>
            <w:tcMar>
              <w:top w:w="144" w:type="dxa"/>
              <w:left w:w="115" w:type="dxa"/>
              <w:right w:w="115" w:type="dxa"/>
            </w:tcMar>
          </w:tcPr>
          <w:p w14:paraId="0DD28A9D" w14:textId="77777777" w:rsidR="00BC3C1B" w:rsidRPr="00F11599" w:rsidRDefault="00CC24FC" w:rsidP="00BC3C1B">
            <w:pPr>
              <w:pStyle w:val="Heading1"/>
              <w:rPr>
                <w:color w:val="FFFFFF" w:themeColor="background1"/>
              </w:rPr>
            </w:pPr>
            <w:sdt>
              <w:sdtPr>
                <w:rPr>
                  <w:color w:val="FFFFFF" w:themeColor="background1"/>
                </w:rPr>
                <w:id w:val="1692422069"/>
                <w:placeholder>
                  <w:docPart w:val="927BB4F688944C1C8AE365A9C0D12A79"/>
                </w:placeholder>
                <w:temporary/>
                <w:showingPlcHdr/>
                <w15:appearance w15:val="hidden"/>
              </w:sdtPr>
              <w:sdtEndPr/>
              <w:sdtContent>
                <w:r w:rsidR="0094553B" w:rsidRPr="00F11599">
                  <w:rPr>
                    <w:rStyle w:val="Heading1Char"/>
                    <w:b/>
                    <w:bCs/>
                    <w:color w:val="FFFFFF" w:themeColor="background1"/>
                  </w:rPr>
                  <w:t>Objective</w:t>
                </w:r>
              </w:sdtContent>
            </w:sdt>
          </w:p>
        </w:tc>
      </w:tr>
      <w:tr w:rsidR="00D610EF" w14:paraId="0DD28AA2" w14:textId="77777777" w:rsidTr="00B64046">
        <w:trPr>
          <w:trHeight w:val="4419"/>
        </w:trPr>
        <w:tc>
          <w:tcPr>
            <w:tcW w:w="2034" w:type="pct"/>
            <w:gridSpan w:val="4"/>
            <w:vMerge/>
          </w:tcPr>
          <w:p w14:paraId="0DD28A9F" w14:textId="77777777" w:rsidR="00BC3C1B" w:rsidRPr="00F11599" w:rsidRDefault="00BC3C1B" w:rsidP="00E8269A">
            <w:pPr>
              <w:spacing w:before="27" w:line="185" w:lineRule="auto"/>
              <w:ind w:left="14"/>
              <w:outlineLvl w:val="0"/>
              <w:rPr>
                <w:rFonts w:ascii="Univers" w:hAnsi="Univers"/>
                <w:b/>
                <w:color w:val="FFFFFF" w:themeColor="background1"/>
                <w:spacing w:val="-16"/>
                <w:sz w:val="80"/>
              </w:rPr>
            </w:pPr>
          </w:p>
        </w:tc>
        <w:tc>
          <w:tcPr>
            <w:tcW w:w="423" w:type="pct"/>
            <w:gridSpan w:val="3"/>
          </w:tcPr>
          <w:p w14:paraId="0DD28AA0" w14:textId="77777777" w:rsidR="00BC3C1B" w:rsidRPr="00B64046" w:rsidRDefault="00BC3C1B" w:rsidP="00E8269A">
            <w:pPr>
              <w:spacing w:before="170" w:line="240" w:lineRule="auto"/>
              <w:rPr>
                <w:rFonts w:ascii="Univers" w:hAnsi="Univers"/>
                <w:color w:val="FFFFFF" w:themeColor="background1"/>
                <w:sz w:val="20"/>
                <w:szCs w:val="20"/>
              </w:rPr>
            </w:pPr>
          </w:p>
        </w:tc>
        <w:tc>
          <w:tcPr>
            <w:tcW w:w="2543" w:type="pct"/>
            <w:gridSpan w:val="3"/>
          </w:tcPr>
          <w:p w14:paraId="0DD28AA1" w14:textId="77777777" w:rsidR="00BC3C1B" w:rsidRPr="003874C3" w:rsidRDefault="0094553B" w:rsidP="00B64046">
            <w:pPr>
              <w:spacing w:before="240" w:line="240" w:lineRule="auto"/>
              <w:jc w:val="both"/>
              <w:rPr>
                <w:rFonts w:ascii="Univers" w:hAnsi="Univers"/>
                <w:b/>
                <w:bCs/>
                <w:color w:val="FFFFFF" w:themeColor="background1"/>
                <w:sz w:val="20"/>
                <w:szCs w:val="20"/>
              </w:rPr>
            </w:pPr>
            <w:r w:rsidRPr="003874C3">
              <w:rPr>
                <w:rFonts w:ascii="Univers" w:hAnsi="Univers"/>
                <w:b/>
                <w:bCs/>
                <w:color w:val="E8B807" w:themeColor="accent6" w:themeShade="BF"/>
                <w:sz w:val="20"/>
                <w:szCs w:val="20"/>
              </w:rPr>
              <w:t>Overall 6+ Years of experience in SDLC while creating and maintaining Application interfaces, automated testing, automated deployments, and automated source control integration environments. I have worked within an Agile/Scrum team and had the opportunity for some extensive hands-on experience with quality assurance methods. I am familiar with software development life cycle models and Agile programming methodologies. I am passionate about solving business problems through innovation and engineering practices, while utilizing DevOps tools such as containerization, CI/CD, cloud automation, and orchestrations. I have an outstanding ability to plan, operate, multitask, organize, coordinate, and implement practices and procedures to bring significant improvements in processes towards attainment of organizational goals</w:t>
            </w:r>
          </w:p>
        </w:tc>
      </w:tr>
      <w:tr w:rsidR="00D610EF" w14:paraId="0DD28AA7" w14:textId="77777777" w:rsidTr="00BC3C1B">
        <w:tc>
          <w:tcPr>
            <w:tcW w:w="478" w:type="pct"/>
            <w:shd w:val="clear" w:color="auto" w:fill="000000"/>
          </w:tcPr>
          <w:p w14:paraId="0DD28AA3" w14:textId="77777777" w:rsidR="00E8269A" w:rsidRPr="00F11599" w:rsidRDefault="00E8269A" w:rsidP="00E8269A">
            <w:pPr>
              <w:spacing w:line="240" w:lineRule="auto"/>
              <w:rPr>
                <w:rFonts w:ascii="Univers" w:hAnsi="Univers"/>
                <w:color w:val="FFFFFF" w:themeColor="background1"/>
                <w:sz w:val="8"/>
                <w:szCs w:val="8"/>
              </w:rPr>
            </w:pPr>
          </w:p>
        </w:tc>
        <w:tc>
          <w:tcPr>
            <w:tcW w:w="1556" w:type="pct"/>
            <w:gridSpan w:val="3"/>
            <w:shd w:val="clear" w:color="auto" w:fill="000000"/>
          </w:tcPr>
          <w:p w14:paraId="0DD28AA4" w14:textId="77777777" w:rsidR="00E8269A" w:rsidRPr="00F11599" w:rsidRDefault="00E8269A" w:rsidP="00E8269A">
            <w:pPr>
              <w:spacing w:line="240" w:lineRule="auto"/>
              <w:rPr>
                <w:rFonts w:ascii="Univers" w:hAnsi="Univers"/>
                <w:color w:val="FFFFFF" w:themeColor="background1"/>
                <w:sz w:val="8"/>
                <w:szCs w:val="8"/>
              </w:rPr>
            </w:pPr>
          </w:p>
        </w:tc>
        <w:tc>
          <w:tcPr>
            <w:tcW w:w="423" w:type="pct"/>
            <w:gridSpan w:val="3"/>
            <w:shd w:val="clear" w:color="auto" w:fill="000000"/>
          </w:tcPr>
          <w:p w14:paraId="0DD28AA5" w14:textId="77777777" w:rsidR="00E8269A" w:rsidRPr="00F11599" w:rsidRDefault="00E8269A" w:rsidP="00E8269A">
            <w:pPr>
              <w:spacing w:line="240" w:lineRule="auto"/>
              <w:rPr>
                <w:rFonts w:ascii="Univers" w:hAnsi="Univers"/>
                <w:color w:val="FFFFFF" w:themeColor="background1"/>
                <w:sz w:val="8"/>
                <w:szCs w:val="8"/>
              </w:rPr>
            </w:pPr>
          </w:p>
        </w:tc>
        <w:tc>
          <w:tcPr>
            <w:tcW w:w="2543" w:type="pct"/>
            <w:gridSpan w:val="3"/>
            <w:shd w:val="clear" w:color="auto" w:fill="000000"/>
          </w:tcPr>
          <w:p w14:paraId="0DD28AA6" w14:textId="77777777" w:rsidR="00E8269A" w:rsidRPr="00F11599" w:rsidRDefault="00E8269A" w:rsidP="00E8269A">
            <w:pPr>
              <w:spacing w:line="240" w:lineRule="auto"/>
              <w:rPr>
                <w:rFonts w:ascii="Univers" w:hAnsi="Univers"/>
                <w:color w:val="FFFFFF" w:themeColor="background1"/>
                <w:sz w:val="8"/>
                <w:szCs w:val="8"/>
              </w:rPr>
            </w:pPr>
          </w:p>
        </w:tc>
      </w:tr>
      <w:tr w:rsidR="00D610EF" w14:paraId="0DD28AB2" w14:textId="77777777" w:rsidTr="0035470B">
        <w:trPr>
          <w:trHeight w:val="3588"/>
        </w:trPr>
        <w:tc>
          <w:tcPr>
            <w:tcW w:w="1271" w:type="pct"/>
            <w:gridSpan w:val="3"/>
            <w:tcMar>
              <w:top w:w="144" w:type="dxa"/>
              <w:left w:w="115" w:type="dxa"/>
              <w:right w:w="115" w:type="dxa"/>
            </w:tcMar>
          </w:tcPr>
          <w:p w14:paraId="0DD28AA8" w14:textId="77777777" w:rsidR="00BC3C1B" w:rsidRPr="003874C3" w:rsidRDefault="00CC24FC" w:rsidP="00BC3C1B">
            <w:pPr>
              <w:pStyle w:val="Heading1"/>
              <w:rPr>
                <w:color w:val="FFFFFF" w:themeColor="background1"/>
                <w:sz w:val="20"/>
                <w:szCs w:val="20"/>
              </w:rPr>
            </w:pPr>
            <w:sdt>
              <w:sdtPr>
                <w:rPr>
                  <w:color w:val="FFFFFF" w:themeColor="background1"/>
                  <w:sz w:val="20"/>
                  <w:szCs w:val="20"/>
                </w:rPr>
                <w:id w:val="-1627612088"/>
                <w:placeholder>
                  <w:docPart w:val="DCF065528CF14D6A8404DF3DB67318CC"/>
                </w:placeholder>
                <w:temporary/>
                <w:showingPlcHdr/>
                <w15:appearance w15:val="hidden"/>
              </w:sdtPr>
              <w:sdtEndPr/>
              <w:sdtContent>
                <w:r w:rsidR="0094553B" w:rsidRPr="003874C3">
                  <w:rPr>
                    <w:color w:val="FFFFFF" w:themeColor="background1"/>
                    <w:sz w:val="20"/>
                    <w:szCs w:val="20"/>
                  </w:rPr>
                  <w:t>Experience</w:t>
                </w:r>
              </w:sdtContent>
            </w:sdt>
          </w:p>
        </w:tc>
        <w:tc>
          <w:tcPr>
            <w:tcW w:w="3729" w:type="pct"/>
            <w:gridSpan w:val="7"/>
            <w:tcMar>
              <w:top w:w="144" w:type="dxa"/>
              <w:left w:w="115" w:type="dxa"/>
              <w:right w:w="115" w:type="dxa"/>
            </w:tcMar>
          </w:tcPr>
          <w:p w14:paraId="0DD28AA9" w14:textId="77777777" w:rsidR="00BC3C1B" w:rsidRPr="003874C3" w:rsidRDefault="0094553B" w:rsidP="00BC3C1B">
            <w:pPr>
              <w:pStyle w:val="DateRange"/>
              <w:rPr>
                <w:b/>
                <w:bCs/>
                <w:i/>
                <w:iCs/>
                <w:color w:val="FFFFFF" w:themeColor="background1"/>
                <w:sz w:val="20"/>
                <w:szCs w:val="20"/>
                <w:u w:val="single"/>
              </w:rPr>
            </w:pPr>
            <w:r w:rsidRPr="003874C3">
              <w:rPr>
                <w:b/>
                <w:bCs/>
                <w:i/>
                <w:iCs/>
                <w:color w:val="FFFFFF" w:themeColor="background1"/>
                <w:sz w:val="20"/>
                <w:szCs w:val="20"/>
                <w:u w:val="single"/>
              </w:rPr>
              <w:t>August 2021</w:t>
            </w:r>
            <w:r w:rsidR="002E5A77" w:rsidRPr="003874C3">
              <w:rPr>
                <w:b/>
                <w:bCs/>
                <w:i/>
                <w:iCs/>
                <w:color w:val="FFFFFF" w:themeColor="background1"/>
                <w:sz w:val="20"/>
                <w:szCs w:val="20"/>
                <w:u w:val="single"/>
              </w:rPr>
              <w:t xml:space="preserve"> – Till Date </w:t>
            </w:r>
            <w:r w:rsidRPr="003874C3">
              <w:rPr>
                <w:b/>
                <w:bCs/>
                <w:i/>
                <w:iCs/>
                <w:color w:val="FFFFFF" w:themeColor="background1"/>
                <w:sz w:val="20"/>
                <w:szCs w:val="20"/>
                <w:u w:val="single"/>
              </w:rPr>
              <w:t xml:space="preserve"> </w:t>
            </w:r>
          </w:p>
          <w:p w14:paraId="0DD28AAA" w14:textId="77777777" w:rsidR="00BC3C1B" w:rsidRPr="003874C3" w:rsidRDefault="0094553B" w:rsidP="002E5A77">
            <w:pPr>
              <w:pStyle w:val="JobTitleandDegree"/>
              <w:rPr>
                <w:bCs/>
                <w:i/>
                <w:iCs/>
                <w:color w:val="FFFFFF" w:themeColor="background1"/>
                <w:sz w:val="20"/>
                <w:szCs w:val="20"/>
              </w:rPr>
            </w:pPr>
            <w:r w:rsidRPr="003874C3">
              <w:rPr>
                <w:bCs/>
                <w:color w:val="FFFFFF" w:themeColor="background1"/>
                <w:sz w:val="20"/>
                <w:szCs w:val="20"/>
              </w:rPr>
              <w:t xml:space="preserve">Senior Software </w:t>
            </w:r>
            <w:r w:rsidR="00006FD3" w:rsidRPr="003874C3">
              <w:rPr>
                <w:bCs/>
                <w:color w:val="FFFFFF" w:themeColor="background1"/>
                <w:sz w:val="20"/>
                <w:szCs w:val="20"/>
              </w:rPr>
              <w:t>Engineer: -</w:t>
            </w:r>
            <w:r w:rsidRPr="003874C3">
              <w:rPr>
                <w:bCs/>
                <w:color w:val="FFFFFF" w:themeColor="background1"/>
                <w:sz w:val="20"/>
                <w:szCs w:val="20"/>
              </w:rPr>
              <w:t xml:space="preserve"> </w:t>
            </w:r>
            <w:r w:rsidRPr="003874C3">
              <w:rPr>
                <w:bCs/>
                <w:i/>
                <w:iCs/>
                <w:color w:val="FFFFFF" w:themeColor="background1"/>
                <w:sz w:val="20"/>
                <w:szCs w:val="20"/>
              </w:rPr>
              <w:t>Encore</w:t>
            </w:r>
            <w:r w:rsidR="00006FD3" w:rsidRPr="003874C3">
              <w:rPr>
                <w:bCs/>
                <w:i/>
                <w:iCs/>
                <w:color w:val="FFFFFF" w:themeColor="background1"/>
                <w:sz w:val="20"/>
                <w:szCs w:val="20"/>
              </w:rPr>
              <w:t xml:space="preserve"> Software Solution Pvt Ltd, Chennai </w:t>
            </w:r>
          </w:p>
          <w:p w14:paraId="0DD28AAB" w14:textId="77777777" w:rsidR="00006FD3" w:rsidRPr="003874C3" w:rsidRDefault="00006FD3" w:rsidP="00BC3C1B">
            <w:pPr>
              <w:rPr>
                <w:b/>
                <w:bCs/>
                <w:i/>
                <w:iCs/>
                <w:color w:val="FFFFFF" w:themeColor="background1"/>
                <w:sz w:val="20"/>
                <w:szCs w:val="20"/>
                <w:u w:val="single"/>
              </w:rPr>
            </w:pPr>
          </w:p>
          <w:p w14:paraId="0DD28AAC" w14:textId="77777777" w:rsidR="00BC3C1B" w:rsidRPr="003874C3" w:rsidRDefault="0094553B" w:rsidP="00BC3C1B">
            <w:pPr>
              <w:rPr>
                <w:b/>
                <w:bCs/>
                <w:i/>
                <w:iCs/>
                <w:color w:val="FFFFFF" w:themeColor="background1"/>
                <w:sz w:val="20"/>
                <w:szCs w:val="20"/>
                <w:u w:val="single"/>
              </w:rPr>
            </w:pPr>
            <w:r w:rsidRPr="003874C3">
              <w:rPr>
                <w:b/>
                <w:bCs/>
                <w:i/>
                <w:iCs/>
                <w:color w:val="FFFFFF" w:themeColor="background1"/>
                <w:sz w:val="20"/>
                <w:szCs w:val="20"/>
                <w:u w:val="single"/>
              </w:rPr>
              <w:t>March 2019 – August 2021</w:t>
            </w:r>
          </w:p>
          <w:p w14:paraId="0DD28AAD" w14:textId="77777777" w:rsidR="00BC3C1B" w:rsidRPr="003874C3" w:rsidRDefault="0094553B" w:rsidP="00E84E3D">
            <w:pPr>
              <w:pStyle w:val="JobTitleandDegree"/>
              <w:rPr>
                <w:bCs/>
                <w:i/>
                <w:iCs/>
                <w:color w:val="FFFFFF" w:themeColor="background1"/>
                <w:sz w:val="20"/>
                <w:szCs w:val="20"/>
              </w:rPr>
            </w:pPr>
            <w:r w:rsidRPr="003874C3">
              <w:rPr>
                <w:bCs/>
                <w:color w:val="FFFFFF" w:themeColor="background1"/>
                <w:sz w:val="20"/>
                <w:szCs w:val="20"/>
              </w:rPr>
              <w:t>Senior Software Engineer: -</w:t>
            </w:r>
            <w:r w:rsidR="00E84E3D" w:rsidRPr="003874C3">
              <w:rPr>
                <w:bCs/>
                <w:color w:val="FFFFFF" w:themeColor="background1"/>
                <w:sz w:val="20"/>
                <w:szCs w:val="20"/>
              </w:rPr>
              <w:t xml:space="preserve"> </w:t>
            </w:r>
            <w:r w:rsidRPr="003874C3">
              <w:rPr>
                <w:bCs/>
                <w:i/>
                <w:iCs/>
                <w:color w:val="FFFFFF" w:themeColor="background1"/>
                <w:sz w:val="20"/>
                <w:szCs w:val="20"/>
              </w:rPr>
              <w:t>Olam International, Chennai</w:t>
            </w:r>
          </w:p>
          <w:p w14:paraId="0DD28AAE" w14:textId="77777777" w:rsidR="00BC3C1B" w:rsidRPr="003874C3" w:rsidRDefault="0094553B" w:rsidP="00BC3C1B">
            <w:pPr>
              <w:pStyle w:val="DateRange"/>
              <w:rPr>
                <w:b/>
                <w:bCs/>
                <w:i/>
                <w:iCs/>
                <w:color w:val="FFFFFF" w:themeColor="background1"/>
                <w:sz w:val="20"/>
                <w:szCs w:val="20"/>
                <w:u w:val="single"/>
              </w:rPr>
            </w:pPr>
            <w:r w:rsidRPr="003874C3">
              <w:rPr>
                <w:b/>
                <w:bCs/>
                <w:i/>
                <w:iCs/>
                <w:color w:val="FFFFFF" w:themeColor="background1"/>
                <w:sz w:val="20"/>
                <w:szCs w:val="20"/>
                <w:u w:val="single"/>
              </w:rPr>
              <w:t xml:space="preserve">Jan 2017 – June 2018 </w:t>
            </w:r>
          </w:p>
          <w:p w14:paraId="0DD28AAF" w14:textId="77777777" w:rsidR="00BC3C1B" w:rsidRPr="003874C3" w:rsidRDefault="0094553B" w:rsidP="00BC3C1B">
            <w:pPr>
              <w:pStyle w:val="JobTitleandDegree"/>
              <w:rPr>
                <w:bCs/>
                <w:color w:val="FFFFFF" w:themeColor="background1"/>
                <w:sz w:val="20"/>
                <w:szCs w:val="20"/>
              </w:rPr>
            </w:pPr>
            <w:r w:rsidRPr="003874C3">
              <w:rPr>
                <w:bCs/>
                <w:color w:val="FFFFFF" w:themeColor="background1"/>
                <w:sz w:val="20"/>
                <w:szCs w:val="20"/>
              </w:rPr>
              <w:t xml:space="preserve">Senior Software Associate: - </w:t>
            </w:r>
            <w:r w:rsidR="0031625B" w:rsidRPr="003874C3">
              <w:rPr>
                <w:rStyle w:val="CompanyName"/>
                <w:b/>
                <w:bCs/>
                <w:color w:val="FFFFFF" w:themeColor="background1"/>
                <w:sz w:val="20"/>
                <w:szCs w:val="20"/>
              </w:rPr>
              <w:t xml:space="preserve">Wipro Pvt Ltd, Bangalore </w:t>
            </w:r>
          </w:p>
          <w:p w14:paraId="0DD28AB0" w14:textId="77777777" w:rsidR="001538E5" w:rsidRPr="003874C3" w:rsidRDefault="0094553B" w:rsidP="001538E5">
            <w:pPr>
              <w:pStyle w:val="DateRange"/>
              <w:ind w:left="0"/>
              <w:rPr>
                <w:b/>
                <w:bCs/>
                <w:i/>
                <w:iCs/>
                <w:color w:val="FFFFFF" w:themeColor="background1"/>
                <w:sz w:val="20"/>
                <w:szCs w:val="20"/>
                <w:u w:val="single"/>
              </w:rPr>
            </w:pPr>
            <w:r w:rsidRPr="003874C3">
              <w:rPr>
                <w:b/>
                <w:bCs/>
                <w:i/>
                <w:iCs/>
                <w:color w:val="FFFFFF" w:themeColor="background1"/>
                <w:sz w:val="20"/>
                <w:szCs w:val="20"/>
                <w:u w:val="single"/>
              </w:rPr>
              <w:t xml:space="preserve">Jan 2017 – June 2018 </w:t>
            </w:r>
          </w:p>
          <w:p w14:paraId="0DD28AB1" w14:textId="77777777" w:rsidR="001538E5" w:rsidRPr="003874C3" w:rsidRDefault="0094553B" w:rsidP="001538E5">
            <w:pPr>
              <w:rPr>
                <w:b/>
                <w:bCs/>
                <w:i/>
                <w:iCs/>
                <w:color w:val="FFFFFF" w:themeColor="background1"/>
                <w:sz w:val="20"/>
                <w:szCs w:val="20"/>
              </w:rPr>
            </w:pPr>
            <w:r w:rsidRPr="003874C3">
              <w:rPr>
                <w:b/>
                <w:bCs/>
                <w:color w:val="FFFFFF" w:themeColor="background1"/>
                <w:sz w:val="20"/>
                <w:szCs w:val="20"/>
              </w:rPr>
              <w:t>Software Engineer:</w:t>
            </w:r>
            <w:r w:rsidR="00B64046" w:rsidRPr="003874C3">
              <w:rPr>
                <w:b/>
                <w:bCs/>
                <w:color w:val="FFFFFF" w:themeColor="background1"/>
                <w:sz w:val="20"/>
                <w:szCs w:val="20"/>
              </w:rPr>
              <w:t xml:space="preserve"> </w:t>
            </w:r>
            <w:r w:rsidRPr="003874C3">
              <w:rPr>
                <w:b/>
                <w:bCs/>
                <w:color w:val="FFFFFF" w:themeColor="background1"/>
                <w:sz w:val="20"/>
                <w:szCs w:val="20"/>
              </w:rPr>
              <w:t>-</w:t>
            </w:r>
            <w:r w:rsidRPr="003874C3">
              <w:rPr>
                <w:b/>
                <w:bCs/>
                <w:i/>
                <w:iCs/>
                <w:color w:val="FFFFFF" w:themeColor="background1"/>
                <w:sz w:val="20"/>
                <w:szCs w:val="20"/>
              </w:rPr>
              <w:t xml:space="preserve"> DSM Soft Pvt</w:t>
            </w:r>
            <w:r w:rsidRPr="003874C3">
              <w:rPr>
                <w:rStyle w:val="CompanyName"/>
                <w:bCs/>
                <w:color w:val="FFFFFF" w:themeColor="background1"/>
                <w:sz w:val="20"/>
                <w:szCs w:val="20"/>
              </w:rPr>
              <w:t>, Trichy</w:t>
            </w:r>
          </w:p>
        </w:tc>
      </w:tr>
      <w:tr w:rsidR="00D610EF" w14:paraId="0DD28ABA" w14:textId="77777777" w:rsidTr="00BC3C1B">
        <w:tc>
          <w:tcPr>
            <w:tcW w:w="1174" w:type="pct"/>
            <w:gridSpan w:val="2"/>
            <w:shd w:val="clear" w:color="auto" w:fill="000000" w:themeFill="text1"/>
            <w:tcMar>
              <w:left w:w="14" w:type="dxa"/>
              <w:right w:w="115" w:type="dxa"/>
            </w:tcMar>
          </w:tcPr>
          <w:p w14:paraId="0DD28AB3" w14:textId="77777777" w:rsidR="00E8269A" w:rsidRPr="00F11599" w:rsidRDefault="00E8269A">
            <w:pPr>
              <w:spacing w:line="240" w:lineRule="auto"/>
              <w:rPr>
                <w:rFonts w:ascii="Univers" w:hAnsi="Univers"/>
                <w:color w:val="FFFFFF" w:themeColor="background1"/>
                <w:sz w:val="8"/>
                <w:szCs w:val="8"/>
              </w:rPr>
            </w:pPr>
          </w:p>
        </w:tc>
        <w:tc>
          <w:tcPr>
            <w:tcW w:w="97" w:type="pct"/>
            <w:tcMar>
              <w:left w:w="14" w:type="dxa"/>
              <w:right w:w="115" w:type="dxa"/>
            </w:tcMar>
          </w:tcPr>
          <w:p w14:paraId="0DD28AB4" w14:textId="77777777" w:rsidR="00E8269A" w:rsidRPr="00F11599" w:rsidRDefault="00E8269A">
            <w:pPr>
              <w:spacing w:line="240" w:lineRule="auto"/>
              <w:rPr>
                <w:rFonts w:ascii="Univers" w:hAnsi="Univers"/>
                <w:color w:val="FFFFFF" w:themeColor="background1"/>
                <w:sz w:val="8"/>
                <w:szCs w:val="8"/>
              </w:rPr>
            </w:pPr>
          </w:p>
        </w:tc>
        <w:tc>
          <w:tcPr>
            <w:tcW w:w="1082" w:type="pct"/>
            <w:gridSpan w:val="2"/>
            <w:shd w:val="clear" w:color="auto" w:fill="000000" w:themeFill="text1"/>
            <w:tcMar>
              <w:left w:w="14" w:type="dxa"/>
              <w:right w:w="115" w:type="dxa"/>
            </w:tcMar>
          </w:tcPr>
          <w:p w14:paraId="0DD28AB5" w14:textId="77777777" w:rsidR="00E8269A" w:rsidRPr="00F11599" w:rsidRDefault="00E8269A">
            <w:pPr>
              <w:spacing w:line="240" w:lineRule="auto"/>
              <w:rPr>
                <w:rFonts w:ascii="Univers" w:hAnsi="Univers"/>
                <w:color w:val="FFFFFF" w:themeColor="background1"/>
                <w:sz w:val="8"/>
                <w:szCs w:val="8"/>
              </w:rPr>
            </w:pPr>
          </w:p>
        </w:tc>
        <w:tc>
          <w:tcPr>
            <w:tcW w:w="95" w:type="pct"/>
            <w:tcMar>
              <w:left w:w="14" w:type="dxa"/>
              <w:right w:w="115" w:type="dxa"/>
            </w:tcMar>
          </w:tcPr>
          <w:p w14:paraId="0DD28AB6" w14:textId="77777777" w:rsidR="00E8269A" w:rsidRPr="00F11599" w:rsidRDefault="00E8269A">
            <w:pPr>
              <w:spacing w:line="240" w:lineRule="auto"/>
              <w:rPr>
                <w:rFonts w:ascii="Univers" w:hAnsi="Univers"/>
                <w:color w:val="FFFFFF" w:themeColor="background1"/>
                <w:sz w:val="8"/>
                <w:szCs w:val="8"/>
              </w:rPr>
            </w:pPr>
          </w:p>
        </w:tc>
        <w:tc>
          <w:tcPr>
            <w:tcW w:w="1109" w:type="pct"/>
            <w:gridSpan w:val="2"/>
            <w:shd w:val="clear" w:color="auto" w:fill="000000" w:themeFill="text1"/>
            <w:tcMar>
              <w:left w:w="14" w:type="dxa"/>
              <w:right w:w="115" w:type="dxa"/>
            </w:tcMar>
          </w:tcPr>
          <w:p w14:paraId="0DD28AB7" w14:textId="77777777" w:rsidR="00E8269A" w:rsidRPr="00F11599" w:rsidRDefault="00E8269A">
            <w:pPr>
              <w:spacing w:line="240" w:lineRule="auto"/>
              <w:rPr>
                <w:rFonts w:ascii="Univers" w:hAnsi="Univers"/>
                <w:color w:val="FFFFFF" w:themeColor="background1"/>
                <w:sz w:val="8"/>
                <w:szCs w:val="8"/>
              </w:rPr>
            </w:pPr>
          </w:p>
        </w:tc>
        <w:tc>
          <w:tcPr>
            <w:tcW w:w="96" w:type="pct"/>
            <w:tcMar>
              <w:left w:w="14" w:type="dxa"/>
              <w:right w:w="115" w:type="dxa"/>
            </w:tcMar>
          </w:tcPr>
          <w:p w14:paraId="0DD28AB8" w14:textId="77777777" w:rsidR="00E8269A" w:rsidRPr="00F11599" w:rsidRDefault="00E8269A">
            <w:pPr>
              <w:spacing w:line="240" w:lineRule="auto"/>
              <w:rPr>
                <w:rFonts w:ascii="Univers" w:hAnsi="Univers"/>
                <w:color w:val="FFFFFF" w:themeColor="background1"/>
                <w:sz w:val="8"/>
                <w:szCs w:val="8"/>
              </w:rPr>
            </w:pPr>
          </w:p>
        </w:tc>
        <w:tc>
          <w:tcPr>
            <w:tcW w:w="1347" w:type="pct"/>
            <w:shd w:val="clear" w:color="auto" w:fill="000000" w:themeFill="text1"/>
            <w:tcMar>
              <w:left w:w="14" w:type="dxa"/>
              <w:right w:w="115" w:type="dxa"/>
            </w:tcMar>
          </w:tcPr>
          <w:p w14:paraId="0DD28AB9" w14:textId="77777777" w:rsidR="00E8269A" w:rsidRPr="00F11599" w:rsidRDefault="00E8269A">
            <w:pPr>
              <w:spacing w:line="240" w:lineRule="auto"/>
              <w:rPr>
                <w:rFonts w:ascii="Univers" w:hAnsi="Univers"/>
                <w:color w:val="FFFFFF" w:themeColor="background1"/>
                <w:sz w:val="8"/>
                <w:szCs w:val="8"/>
              </w:rPr>
            </w:pPr>
          </w:p>
        </w:tc>
      </w:tr>
      <w:tr w:rsidR="00D610EF" w14:paraId="0DD28AD6" w14:textId="77777777" w:rsidTr="00293C9B">
        <w:tc>
          <w:tcPr>
            <w:tcW w:w="1174" w:type="pct"/>
            <w:gridSpan w:val="2"/>
            <w:tcMar>
              <w:top w:w="144" w:type="dxa"/>
              <w:left w:w="14" w:type="dxa"/>
              <w:right w:w="115" w:type="dxa"/>
            </w:tcMar>
          </w:tcPr>
          <w:p w14:paraId="0DD28ABB" w14:textId="77777777" w:rsidR="00E8269A" w:rsidRPr="003874C3" w:rsidRDefault="00CC24FC" w:rsidP="00E8269A">
            <w:pPr>
              <w:pStyle w:val="Heading1"/>
              <w:rPr>
                <w:color w:val="FFFFFF" w:themeColor="background1"/>
                <w:sz w:val="18"/>
                <w:szCs w:val="18"/>
              </w:rPr>
            </w:pPr>
            <w:sdt>
              <w:sdtPr>
                <w:rPr>
                  <w:color w:val="FFFFFF" w:themeColor="background1"/>
                  <w:sz w:val="18"/>
                  <w:szCs w:val="18"/>
                </w:rPr>
                <w:id w:val="1471094533"/>
                <w:placeholder>
                  <w:docPart w:val="FEEBC3A6499D4356A19A6BEFF2968B8E"/>
                </w:placeholder>
                <w:temporary/>
                <w:showingPlcHdr/>
                <w15:appearance w15:val="hidden"/>
              </w:sdtPr>
              <w:sdtEndPr/>
              <w:sdtContent>
                <w:r w:rsidR="0094553B" w:rsidRPr="003874C3">
                  <w:rPr>
                    <w:color w:val="FFFFFF" w:themeColor="background1"/>
                    <w:sz w:val="18"/>
                    <w:szCs w:val="18"/>
                  </w:rPr>
                  <w:t>Education</w:t>
                </w:r>
              </w:sdtContent>
            </w:sdt>
          </w:p>
          <w:p w14:paraId="0DD28ABC" w14:textId="77777777" w:rsidR="00E8269A" w:rsidRPr="003874C3" w:rsidRDefault="0094553B" w:rsidP="00E8269A">
            <w:pPr>
              <w:pStyle w:val="DateRange"/>
              <w:rPr>
                <w:b/>
                <w:bCs/>
                <w:i/>
                <w:iCs/>
                <w:color w:val="FFFFFF" w:themeColor="background1"/>
                <w:szCs w:val="18"/>
                <w:u w:val="single"/>
              </w:rPr>
            </w:pPr>
            <w:r w:rsidRPr="003874C3">
              <w:rPr>
                <w:b/>
                <w:bCs/>
                <w:i/>
                <w:iCs/>
                <w:color w:val="FFFFFF" w:themeColor="background1"/>
                <w:szCs w:val="18"/>
                <w:u w:val="single"/>
              </w:rPr>
              <w:t>April 2011 – April 2015</w:t>
            </w:r>
          </w:p>
          <w:p w14:paraId="0DD28ABD" w14:textId="77777777" w:rsidR="00E8269A" w:rsidRPr="003874C3" w:rsidRDefault="0094553B" w:rsidP="00BC0E27">
            <w:pPr>
              <w:pStyle w:val="JobTitleandDegree"/>
              <w:rPr>
                <w:bCs/>
                <w:color w:val="FFFFFF" w:themeColor="background1"/>
                <w:sz w:val="18"/>
                <w:szCs w:val="18"/>
              </w:rPr>
            </w:pPr>
            <w:r w:rsidRPr="003874C3">
              <w:rPr>
                <w:bCs/>
                <w:color w:val="FFFFFF" w:themeColor="background1"/>
                <w:sz w:val="18"/>
                <w:szCs w:val="18"/>
              </w:rPr>
              <w:t xml:space="preserve">Dhanalakshmi Srinivasan Engineering College </w:t>
            </w:r>
          </w:p>
          <w:p w14:paraId="0DD28ABE" w14:textId="77777777" w:rsidR="00E8269A" w:rsidRPr="003874C3" w:rsidRDefault="0094553B" w:rsidP="00410F37">
            <w:pPr>
              <w:pStyle w:val="SchoolName"/>
              <w:rPr>
                <w:b/>
                <w:bCs/>
                <w:color w:val="FFFFFF" w:themeColor="background1"/>
                <w:sz w:val="18"/>
                <w:szCs w:val="18"/>
              </w:rPr>
            </w:pPr>
            <w:r w:rsidRPr="003874C3">
              <w:rPr>
                <w:b/>
                <w:bCs/>
                <w:color w:val="FFFFFF" w:themeColor="background1"/>
                <w:sz w:val="18"/>
                <w:szCs w:val="18"/>
              </w:rPr>
              <w:t>B.E - ECE</w:t>
            </w:r>
            <w:r w:rsidR="00047507" w:rsidRPr="003874C3">
              <w:rPr>
                <w:b/>
                <w:bCs/>
                <w:color w:val="FFFFFF" w:themeColor="background1"/>
                <w:sz w:val="18"/>
                <w:szCs w:val="18"/>
              </w:rPr>
              <w:t xml:space="preserve"> </w:t>
            </w:r>
            <w:r w:rsidR="0035470B" w:rsidRPr="003874C3">
              <w:rPr>
                <w:b/>
                <w:bCs/>
                <w:color w:val="FFFFFF" w:themeColor="background1"/>
                <w:sz w:val="18"/>
                <w:szCs w:val="18"/>
              </w:rPr>
              <w:t>-70%</w:t>
            </w:r>
          </w:p>
        </w:tc>
        <w:tc>
          <w:tcPr>
            <w:tcW w:w="97" w:type="pct"/>
            <w:tcMar>
              <w:top w:w="144" w:type="dxa"/>
              <w:left w:w="14" w:type="dxa"/>
              <w:right w:w="115" w:type="dxa"/>
            </w:tcMar>
          </w:tcPr>
          <w:p w14:paraId="0DD28ABF" w14:textId="77777777" w:rsidR="00E8269A" w:rsidRPr="003874C3" w:rsidRDefault="00E8269A">
            <w:pPr>
              <w:spacing w:line="240" w:lineRule="auto"/>
              <w:rPr>
                <w:b/>
                <w:bCs/>
                <w:color w:val="FFFFFF" w:themeColor="background1"/>
                <w:szCs w:val="18"/>
              </w:rPr>
            </w:pPr>
          </w:p>
        </w:tc>
        <w:tc>
          <w:tcPr>
            <w:tcW w:w="1082" w:type="pct"/>
            <w:gridSpan w:val="2"/>
            <w:tcMar>
              <w:top w:w="144" w:type="dxa"/>
              <w:left w:w="14" w:type="dxa"/>
              <w:right w:w="115" w:type="dxa"/>
            </w:tcMar>
          </w:tcPr>
          <w:p w14:paraId="0DD28AC0" w14:textId="77777777" w:rsidR="00E8269A" w:rsidRPr="003874C3" w:rsidRDefault="00CC24FC" w:rsidP="00E8269A">
            <w:pPr>
              <w:pStyle w:val="Heading1"/>
              <w:rPr>
                <w:color w:val="FFFFFF" w:themeColor="background1"/>
                <w:sz w:val="18"/>
                <w:szCs w:val="18"/>
              </w:rPr>
            </w:pPr>
            <w:sdt>
              <w:sdtPr>
                <w:rPr>
                  <w:color w:val="FFFFFF" w:themeColor="background1"/>
                  <w:sz w:val="18"/>
                  <w:szCs w:val="18"/>
                </w:rPr>
                <w:id w:val="119269848"/>
                <w:placeholder>
                  <w:docPart w:val="DE94CE5C15F94584B754AB4EE346594A"/>
                </w:placeholder>
                <w:temporary/>
                <w:showingPlcHdr/>
                <w15:appearance w15:val="hidden"/>
              </w:sdtPr>
              <w:sdtEndPr/>
              <w:sdtContent>
                <w:r w:rsidR="0094553B" w:rsidRPr="003874C3">
                  <w:rPr>
                    <w:color w:val="FFFFFF" w:themeColor="background1"/>
                    <w:sz w:val="18"/>
                    <w:szCs w:val="18"/>
                  </w:rPr>
                  <w:t>Skills</w:t>
                </w:r>
              </w:sdtContent>
            </w:sdt>
          </w:p>
          <w:p w14:paraId="0DD28AC1" w14:textId="77777777" w:rsidR="00E8269A" w:rsidRPr="003874C3" w:rsidRDefault="0094553B" w:rsidP="00B64046">
            <w:pPr>
              <w:pStyle w:val="SkillsBullets"/>
              <w:rPr>
                <w:b/>
                <w:bCs/>
                <w:color w:val="FFFFFF" w:themeColor="background1"/>
                <w:szCs w:val="18"/>
              </w:rPr>
            </w:pPr>
            <w:r w:rsidRPr="003874C3">
              <w:rPr>
                <w:b/>
                <w:bCs/>
                <w:color w:val="FFFFFF" w:themeColor="background1"/>
                <w:szCs w:val="18"/>
              </w:rPr>
              <w:t>Cloud: Azure/AWS</w:t>
            </w:r>
          </w:p>
          <w:p w14:paraId="0DD28AC2" w14:textId="77777777" w:rsidR="00192FF5" w:rsidRPr="003874C3" w:rsidRDefault="0094553B" w:rsidP="00B64046">
            <w:pPr>
              <w:pStyle w:val="SkillsBullets"/>
              <w:rPr>
                <w:b/>
                <w:bCs/>
                <w:color w:val="FFFFFF" w:themeColor="background1"/>
                <w:szCs w:val="18"/>
              </w:rPr>
            </w:pPr>
            <w:r w:rsidRPr="003874C3">
              <w:rPr>
                <w:rFonts w:eastAsia="Times New Roman" w:cs="Times New Roman"/>
                <w:b/>
                <w:bCs/>
                <w:color w:val="FFFFFF" w:themeColor="background1"/>
                <w:szCs w:val="18"/>
              </w:rPr>
              <w:t>Containerization: Kubernetes /Docker</w:t>
            </w:r>
          </w:p>
          <w:p w14:paraId="0DD28AC3" w14:textId="77777777" w:rsidR="00B64046" w:rsidRPr="003874C3" w:rsidRDefault="0094553B" w:rsidP="00192FF5">
            <w:pPr>
              <w:pStyle w:val="SkillsBullets"/>
              <w:rPr>
                <w:b/>
                <w:bCs/>
                <w:color w:val="FFFFFF" w:themeColor="background1"/>
                <w:szCs w:val="18"/>
              </w:rPr>
            </w:pPr>
            <w:r w:rsidRPr="003874C3">
              <w:rPr>
                <w:rFonts w:eastAsia="Times New Roman" w:cs="Times New Roman"/>
                <w:b/>
                <w:bCs/>
                <w:color w:val="FFFFFF" w:themeColor="background1"/>
                <w:szCs w:val="18"/>
              </w:rPr>
              <w:t xml:space="preserve"> CI Tools:</w:t>
            </w:r>
            <w:r w:rsidRPr="003874C3">
              <w:rPr>
                <w:b/>
                <w:bCs/>
              </w:rPr>
              <w:t xml:space="preserve"> </w:t>
            </w:r>
            <w:r w:rsidRPr="003874C3">
              <w:rPr>
                <w:rFonts w:eastAsia="Times New Roman" w:cs="Times New Roman"/>
                <w:b/>
                <w:bCs/>
                <w:color w:val="FFFFFF" w:themeColor="background1"/>
                <w:szCs w:val="18"/>
              </w:rPr>
              <w:t>Jenkins/Bamboo/Hudson/ Gitlab CI</w:t>
            </w:r>
          </w:p>
          <w:p w14:paraId="0DD28AC4" w14:textId="77777777" w:rsidR="00192FF5" w:rsidRPr="003874C3" w:rsidRDefault="0094553B" w:rsidP="00192FF5">
            <w:pPr>
              <w:pStyle w:val="SkillsBullets"/>
              <w:rPr>
                <w:b/>
                <w:bCs/>
                <w:color w:val="FFFFFF" w:themeColor="background1"/>
                <w:szCs w:val="18"/>
              </w:rPr>
            </w:pPr>
            <w:r w:rsidRPr="003874C3">
              <w:rPr>
                <w:b/>
                <w:bCs/>
                <w:color w:val="FFFFFF" w:themeColor="background1"/>
                <w:szCs w:val="18"/>
              </w:rPr>
              <w:t>CD Tools: Puppet/Chef/ Ansible</w:t>
            </w:r>
          </w:p>
          <w:p w14:paraId="0DD28AC5" w14:textId="77777777" w:rsidR="00192FF5" w:rsidRPr="003874C3" w:rsidRDefault="0094553B" w:rsidP="00192FF5">
            <w:pPr>
              <w:pStyle w:val="SkillsBullets"/>
              <w:rPr>
                <w:b/>
                <w:bCs/>
                <w:color w:val="FFFFFF" w:themeColor="background1"/>
                <w:szCs w:val="18"/>
              </w:rPr>
            </w:pPr>
            <w:r w:rsidRPr="003874C3">
              <w:rPr>
                <w:b/>
                <w:bCs/>
                <w:color w:val="FFFFFF" w:themeColor="background1"/>
                <w:szCs w:val="18"/>
              </w:rPr>
              <w:t>Build Tools: Ant/Maven/ Gradle</w:t>
            </w:r>
          </w:p>
          <w:p w14:paraId="0DD28AC6" w14:textId="77777777" w:rsidR="00192FF5" w:rsidRPr="003874C3" w:rsidRDefault="0094553B" w:rsidP="0035470B">
            <w:pPr>
              <w:pStyle w:val="SkillsBullets"/>
              <w:rPr>
                <w:b/>
                <w:bCs/>
                <w:color w:val="FFFFFF" w:themeColor="background1"/>
                <w:szCs w:val="18"/>
              </w:rPr>
            </w:pPr>
            <w:r w:rsidRPr="003874C3">
              <w:rPr>
                <w:b/>
                <w:bCs/>
                <w:color w:val="FFFFFF" w:themeColor="background1"/>
                <w:szCs w:val="18"/>
              </w:rPr>
              <w:t>Application Server: Bash shell scripting, Python, Perl, Javascript, PowerShell, JSON</w:t>
            </w:r>
          </w:p>
          <w:p w14:paraId="0DD28AC7" w14:textId="77777777" w:rsidR="0035470B" w:rsidRPr="003874C3" w:rsidRDefault="0094553B" w:rsidP="0035470B">
            <w:pPr>
              <w:pStyle w:val="SkillsBullets"/>
              <w:rPr>
                <w:b/>
                <w:bCs/>
                <w:color w:val="FFFFFF" w:themeColor="background1"/>
                <w:szCs w:val="18"/>
              </w:rPr>
            </w:pPr>
            <w:r w:rsidRPr="003874C3">
              <w:rPr>
                <w:b/>
                <w:bCs/>
                <w:color w:val="FFFFFF" w:themeColor="background1"/>
                <w:szCs w:val="18"/>
              </w:rPr>
              <w:t>Bug Tracking Tool:Jira</w:t>
            </w:r>
          </w:p>
        </w:tc>
        <w:tc>
          <w:tcPr>
            <w:tcW w:w="95" w:type="pct"/>
            <w:tcMar>
              <w:top w:w="144" w:type="dxa"/>
              <w:left w:w="14" w:type="dxa"/>
              <w:right w:w="115" w:type="dxa"/>
            </w:tcMar>
          </w:tcPr>
          <w:p w14:paraId="0DD28AC8" w14:textId="77777777" w:rsidR="00E8269A" w:rsidRPr="003874C3" w:rsidRDefault="00E8269A">
            <w:pPr>
              <w:spacing w:line="240" w:lineRule="auto"/>
              <w:rPr>
                <w:b/>
                <w:bCs/>
                <w:color w:val="FFFFFF" w:themeColor="background1"/>
                <w:szCs w:val="18"/>
              </w:rPr>
            </w:pPr>
          </w:p>
        </w:tc>
        <w:tc>
          <w:tcPr>
            <w:tcW w:w="1109" w:type="pct"/>
            <w:gridSpan w:val="2"/>
            <w:tcMar>
              <w:top w:w="144" w:type="dxa"/>
              <w:left w:w="14" w:type="dxa"/>
              <w:right w:w="115" w:type="dxa"/>
            </w:tcMar>
          </w:tcPr>
          <w:p w14:paraId="0DD28AC9" w14:textId="77777777" w:rsidR="00E8269A" w:rsidRPr="003874C3" w:rsidRDefault="00CC24FC" w:rsidP="00E8269A">
            <w:pPr>
              <w:pStyle w:val="Heading1"/>
              <w:rPr>
                <w:color w:val="FFFFFF" w:themeColor="background1"/>
                <w:sz w:val="18"/>
                <w:szCs w:val="18"/>
              </w:rPr>
            </w:pPr>
            <w:sdt>
              <w:sdtPr>
                <w:rPr>
                  <w:color w:val="FFFFFF" w:themeColor="background1"/>
                  <w:sz w:val="18"/>
                  <w:szCs w:val="18"/>
                </w:rPr>
                <w:id w:val="-526249777"/>
                <w:placeholder>
                  <w:docPart w:val="04D6FBD28CCA47518A03A3A61AAB707D"/>
                </w:placeholder>
                <w:temporary/>
                <w:showingPlcHdr/>
                <w15:appearance w15:val="hidden"/>
              </w:sdtPr>
              <w:sdtEndPr/>
              <w:sdtContent>
                <w:r w:rsidR="0094553B" w:rsidRPr="003874C3">
                  <w:rPr>
                    <w:color w:val="FFFFFF" w:themeColor="background1"/>
                    <w:sz w:val="18"/>
                    <w:szCs w:val="18"/>
                  </w:rPr>
                  <w:t>Interests</w:t>
                </w:r>
              </w:sdtContent>
            </w:sdt>
          </w:p>
          <w:p w14:paraId="0DD28ACA" w14:textId="77777777" w:rsidR="00E8269A" w:rsidRPr="003874C3" w:rsidRDefault="0094553B" w:rsidP="00B64046">
            <w:pPr>
              <w:pStyle w:val="ListParagraph"/>
              <w:numPr>
                <w:ilvl w:val="0"/>
                <w:numId w:val="7"/>
              </w:numPr>
              <w:spacing w:line="240" w:lineRule="auto"/>
              <w:rPr>
                <w:b/>
                <w:bCs/>
                <w:color w:val="FFFFFF" w:themeColor="background1"/>
                <w:szCs w:val="18"/>
              </w:rPr>
            </w:pPr>
            <w:r w:rsidRPr="003874C3">
              <w:rPr>
                <w:b/>
                <w:bCs/>
                <w:color w:val="FFFFFF" w:themeColor="background1"/>
                <w:szCs w:val="18"/>
              </w:rPr>
              <w:t>Crafting</w:t>
            </w:r>
          </w:p>
          <w:p w14:paraId="0DD28ACB" w14:textId="77777777" w:rsidR="00B64046" w:rsidRPr="003874C3" w:rsidRDefault="0094553B" w:rsidP="00B64046">
            <w:pPr>
              <w:pStyle w:val="ListParagraph"/>
              <w:numPr>
                <w:ilvl w:val="0"/>
                <w:numId w:val="7"/>
              </w:numPr>
              <w:spacing w:line="240" w:lineRule="auto"/>
              <w:rPr>
                <w:b/>
                <w:bCs/>
                <w:color w:val="FFFFFF" w:themeColor="background1"/>
                <w:szCs w:val="18"/>
              </w:rPr>
            </w:pPr>
            <w:r w:rsidRPr="003874C3">
              <w:rPr>
                <w:b/>
                <w:bCs/>
                <w:color w:val="FFFFFF" w:themeColor="background1"/>
                <w:szCs w:val="18"/>
              </w:rPr>
              <w:t>Artwork</w:t>
            </w:r>
          </w:p>
          <w:p w14:paraId="0DD28ACC" w14:textId="77777777" w:rsidR="00B64046" w:rsidRPr="003874C3" w:rsidRDefault="0094553B" w:rsidP="00B64046">
            <w:pPr>
              <w:pStyle w:val="ListParagraph"/>
              <w:numPr>
                <w:ilvl w:val="0"/>
                <w:numId w:val="7"/>
              </w:numPr>
              <w:spacing w:line="240" w:lineRule="auto"/>
              <w:rPr>
                <w:b/>
                <w:bCs/>
                <w:color w:val="FFFFFF" w:themeColor="background1"/>
                <w:szCs w:val="18"/>
              </w:rPr>
            </w:pPr>
            <w:r w:rsidRPr="003874C3">
              <w:rPr>
                <w:b/>
                <w:bCs/>
                <w:color w:val="FFFFFF" w:themeColor="background1"/>
                <w:szCs w:val="18"/>
              </w:rPr>
              <w:t xml:space="preserve">Surfing </w:t>
            </w:r>
          </w:p>
          <w:p w14:paraId="0DD28ACD" w14:textId="77777777" w:rsidR="00B64046" w:rsidRPr="003874C3" w:rsidRDefault="0094553B" w:rsidP="00B64046">
            <w:pPr>
              <w:pStyle w:val="ListParagraph"/>
              <w:numPr>
                <w:ilvl w:val="0"/>
                <w:numId w:val="7"/>
              </w:numPr>
              <w:spacing w:line="240" w:lineRule="auto"/>
              <w:rPr>
                <w:b/>
                <w:bCs/>
                <w:color w:val="FFFFFF" w:themeColor="background1"/>
                <w:szCs w:val="18"/>
              </w:rPr>
            </w:pPr>
            <w:r w:rsidRPr="003874C3">
              <w:rPr>
                <w:b/>
                <w:bCs/>
                <w:color w:val="FFFFFF" w:themeColor="background1"/>
                <w:szCs w:val="18"/>
              </w:rPr>
              <w:t>Chess</w:t>
            </w:r>
          </w:p>
          <w:p w14:paraId="0DD28ACE" w14:textId="77777777" w:rsidR="00B64046" w:rsidRPr="003874C3" w:rsidRDefault="0094553B" w:rsidP="00B64046">
            <w:pPr>
              <w:pStyle w:val="ListParagraph"/>
              <w:numPr>
                <w:ilvl w:val="0"/>
                <w:numId w:val="7"/>
              </w:numPr>
              <w:spacing w:line="240" w:lineRule="auto"/>
              <w:rPr>
                <w:b/>
                <w:bCs/>
                <w:color w:val="FFFFFF" w:themeColor="background1"/>
                <w:szCs w:val="18"/>
              </w:rPr>
            </w:pPr>
            <w:r w:rsidRPr="003874C3">
              <w:rPr>
                <w:b/>
                <w:bCs/>
                <w:color w:val="FFFFFF" w:themeColor="background1"/>
                <w:szCs w:val="18"/>
              </w:rPr>
              <w:t xml:space="preserve">Cooking </w:t>
            </w:r>
          </w:p>
        </w:tc>
        <w:tc>
          <w:tcPr>
            <w:tcW w:w="96" w:type="pct"/>
            <w:tcMar>
              <w:top w:w="144" w:type="dxa"/>
              <w:left w:w="14" w:type="dxa"/>
              <w:right w:w="115" w:type="dxa"/>
            </w:tcMar>
          </w:tcPr>
          <w:p w14:paraId="0DD28ACF" w14:textId="77777777" w:rsidR="00E8269A" w:rsidRPr="003874C3" w:rsidRDefault="00E8269A">
            <w:pPr>
              <w:spacing w:line="240" w:lineRule="auto"/>
              <w:rPr>
                <w:b/>
                <w:bCs/>
                <w:color w:val="FFFFFF" w:themeColor="background1"/>
                <w:szCs w:val="18"/>
              </w:rPr>
            </w:pPr>
          </w:p>
        </w:tc>
        <w:tc>
          <w:tcPr>
            <w:tcW w:w="1347" w:type="pct"/>
            <w:tcMar>
              <w:top w:w="144" w:type="dxa"/>
              <w:left w:w="14" w:type="dxa"/>
              <w:right w:w="115" w:type="dxa"/>
            </w:tcMar>
          </w:tcPr>
          <w:p w14:paraId="0DD28AD0" w14:textId="77777777" w:rsidR="00E8269A" w:rsidRPr="003874C3" w:rsidRDefault="00CC24FC" w:rsidP="00E8269A">
            <w:pPr>
              <w:pStyle w:val="Heading1"/>
              <w:rPr>
                <w:color w:val="FFFFFF" w:themeColor="background1"/>
                <w:sz w:val="18"/>
                <w:szCs w:val="18"/>
              </w:rPr>
            </w:pPr>
            <w:sdt>
              <w:sdtPr>
                <w:rPr>
                  <w:color w:val="FFFFFF" w:themeColor="background1"/>
                  <w:sz w:val="18"/>
                  <w:szCs w:val="18"/>
                </w:rPr>
                <w:id w:val="-2013365906"/>
                <w:placeholder>
                  <w:docPart w:val="46F1AFB324604B2E853ABB173C53092D"/>
                </w:placeholder>
                <w:temporary/>
                <w:showingPlcHdr/>
                <w15:appearance w15:val="hidden"/>
              </w:sdtPr>
              <w:sdtEndPr/>
              <w:sdtContent>
                <w:r w:rsidR="0094553B" w:rsidRPr="003874C3">
                  <w:rPr>
                    <w:color w:val="FFFFFF" w:themeColor="background1"/>
                    <w:sz w:val="18"/>
                    <w:szCs w:val="18"/>
                  </w:rPr>
                  <w:t>Contact</w:t>
                </w:r>
              </w:sdtContent>
            </w:sdt>
          </w:p>
          <w:p w14:paraId="0DD28AD1" w14:textId="77777777" w:rsidR="00F11599" w:rsidRPr="003874C3" w:rsidRDefault="0094553B" w:rsidP="00F11599">
            <w:pPr>
              <w:tabs>
                <w:tab w:val="center" w:pos="1548"/>
                <w:tab w:val="center" w:pos="2269"/>
                <w:tab w:val="center" w:pos="3021"/>
                <w:tab w:val="center" w:pos="4764"/>
              </w:tabs>
              <w:rPr>
                <w:rFonts w:eastAsia="Calibri" w:cs="Calibri"/>
                <w:b/>
                <w:bCs/>
                <w:color w:val="FFFFFF" w:themeColor="background1"/>
                <w:szCs w:val="18"/>
                <w:lang w:bidi="ar-SA"/>
              </w:rPr>
            </w:pPr>
            <w:r w:rsidRPr="003874C3">
              <w:rPr>
                <w:b/>
                <w:bCs/>
                <w:color w:val="FFFFFF" w:themeColor="background1"/>
                <w:szCs w:val="18"/>
              </w:rPr>
              <w:t xml:space="preserve">264/Old Housing Unit </w:t>
            </w:r>
          </w:p>
          <w:p w14:paraId="0DD28AD2" w14:textId="77777777" w:rsidR="00F11599" w:rsidRPr="003874C3" w:rsidRDefault="0094553B" w:rsidP="00F11599">
            <w:pPr>
              <w:spacing w:after="20" w:line="256" w:lineRule="auto"/>
              <w:ind w:right="660"/>
              <w:rPr>
                <w:b/>
                <w:bCs/>
                <w:color w:val="FFFFFF" w:themeColor="background1"/>
                <w:szCs w:val="18"/>
              </w:rPr>
            </w:pPr>
            <w:r w:rsidRPr="003874C3">
              <w:rPr>
                <w:b/>
                <w:bCs/>
                <w:color w:val="FFFFFF" w:themeColor="background1"/>
                <w:szCs w:val="18"/>
              </w:rPr>
              <w:t xml:space="preserve">E/Block Road, Pattukkottai-614602  </w:t>
            </w:r>
          </w:p>
          <w:p w14:paraId="0DD28AD3" w14:textId="77777777" w:rsidR="00F11599" w:rsidRPr="003874C3" w:rsidRDefault="0094553B" w:rsidP="00F11599">
            <w:pPr>
              <w:spacing w:after="20" w:line="256" w:lineRule="auto"/>
              <w:ind w:right="660"/>
              <w:rPr>
                <w:b/>
                <w:bCs/>
                <w:color w:val="FFFFFF" w:themeColor="background1"/>
                <w:szCs w:val="18"/>
              </w:rPr>
            </w:pPr>
            <w:r w:rsidRPr="003874C3">
              <w:rPr>
                <w:b/>
                <w:bCs/>
                <w:color w:val="FFFFFF" w:themeColor="background1"/>
                <w:szCs w:val="18"/>
              </w:rPr>
              <w:t xml:space="preserve">Phone: - +91 </w:t>
            </w:r>
            <w:r w:rsidRPr="003874C3">
              <w:rPr>
                <w:rFonts w:ascii="Times New Roman" w:eastAsia="Times New Roman" w:hAnsi="Times New Roman" w:cs="Times New Roman"/>
                <w:b/>
                <w:bCs/>
                <w:color w:val="FFFFFF" w:themeColor="background1"/>
                <w:szCs w:val="18"/>
              </w:rPr>
              <w:t>8122228609</w:t>
            </w:r>
          </w:p>
          <w:p w14:paraId="0DD28AD4" w14:textId="77777777" w:rsidR="004E3346" w:rsidRPr="003874C3" w:rsidRDefault="0094553B" w:rsidP="00F11599">
            <w:pPr>
              <w:spacing w:after="20" w:line="256" w:lineRule="auto"/>
              <w:ind w:right="660"/>
              <w:rPr>
                <w:b/>
                <w:bCs/>
                <w:color w:val="0000FF"/>
                <w:szCs w:val="18"/>
                <w:u w:val="single" w:color="0000FF"/>
              </w:rPr>
            </w:pPr>
            <w:r w:rsidRPr="003874C3">
              <w:rPr>
                <w:b/>
                <w:bCs/>
                <w:color w:val="FFFFFF" w:themeColor="background1"/>
                <w:szCs w:val="18"/>
              </w:rPr>
              <w:t xml:space="preserve">Email: - </w:t>
            </w:r>
            <w:hyperlink r:id="rId8" w:history="1">
              <w:r w:rsidR="00E84E3D" w:rsidRPr="003874C3">
                <w:rPr>
                  <w:rStyle w:val="Hyperlink"/>
                  <w:b/>
                  <w:bCs/>
                  <w:color w:val="FFFFFF" w:themeColor="background1"/>
                  <w:szCs w:val="18"/>
                  <w:u w:val="none"/>
                </w:rPr>
                <w:t>gayathiriengineer@gmail.Com</w:t>
              </w:r>
            </w:hyperlink>
          </w:p>
          <w:p w14:paraId="0DD28AD5" w14:textId="77777777" w:rsidR="00E8269A" w:rsidRPr="003874C3" w:rsidRDefault="0094553B" w:rsidP="00E84E3D">
            <w:pPr>
              <w:spacing w:after="20" w:line="256" w:lineRule="auto"/>
              <w:ind w:right="660"/>
              <w:rPr>
                <w:b/>
                <w:bCs/>
                <w:color w:val="FFFFFF" w:themeColor="background1"/>
                <w:szCs w:val="18"/>
              </w:rPr>
            </w:pPr>
            <w:r w:rsidRPr="003874C3">
              <w:rPr>
                <w:b/>
                <w:bCs/>
                <w:color w:val="FFFFFF" w:themeColor="background1"/>
                <w:szCs w:val="18"/>
                <w:u w:color="0000FF"/>
              </w:rPr>
              <w:t xml:space="preserve">LinkedIn: - </w:t>
            </w:r>
            <w:r w:rsidRPr="003874C3">
              <w:rPr>
                <w:rFonts w:ascii="Times New Roman" w:eastAsia="Times New Roman" w:hAnsi="Times New Roman" w:cs="Times New Roman"/>
                <w:b/>
                <w:bCs/>
                <w:color w:val="FFFFFF" w:themeColor="background1"/>
                <w:szCs w:val="18"/>
              </w:rPr>
              <w:t>GayathiriManoharan</w:t>
            </w:r>
          </w:p>
        </w:tc>
      </w:tr>
    </w:tbl>
    <w:p w14:paraId="0DD28AD7" w14:textId="77777777" w:rsidR="00C8183F" w:rsidRPr="00F11599" w:rsidRDefault="00C8183F" w:rsidP="00F5689F">
      <w:pPr>
        <w:rPr>
          <w:color w:val="FFFFFF" w:themeColor="background1"/>
        </w:rPr>
      </w:pPr>
    </w:p>
    <w:tbl>
      <w:tblPr>
        <w:tblW w:w="5077" w:type="pct"/>
        <w:tblLook w:val="0600" w:firstRow="0" w:lastRow="0" w:firstColumn="0" w:lastColumn="0" w:noHBand="1" w:noVBand="1"/>
      </w:tblPr>
      <w:tblGrid>
        <w:gridCol w:w="1048"/>
        <w:gridCol w:w="1525"/>
        <w:gridCol w:w="212"/>
        <w:gridCol w:w="1671"/>
        <w:gridCol w:w="699"/>
        <w:gridCol w:w="208"/>
        <w:gridCol w:w="20"/>
        <w:gridCol w:w="2409"/>
        <w:gridCol w:w="210"/>
        <w:gridCol w:w="2950"/>
      </w:tblGrid>
      <w:tr w:rsidR="00D610EF" w14:paraId="0DD28ADC" w14:textId="77777777" w:rsidTr="002A2509">
        <w:trPr>
          <w:trHeight w:val="98"/>
        </w:trPr>
        <w:tc>
          <w:tcPr>
            <w:tcW w:w="478" w:type="pct"/>
            <w:shd w:val="clear" w:color="auto" w:fill="000000"/>
          </w:tcPr>
          <w:p w14:paraId="0DD28AD8" w14:textId="77777777" w:rsidR="00BC3C1B" w:rsidRPr="00F11599" w:rsidRDefault="00BC3C1B" w:rsidP="0035470B">
            <w:pPr>
              <w:spacing w:line="240" w:lineRule="auto"/>
              <w:rPr>
                <w:rFonts w:ascii="Univers" w:hAnsi="Univers"/>
                <w:color w:val="FFFFFF" w:themeColor="background1"/>
                <w:sz w:val="8"/>
                <w:szCs w:val="8"/>
              </w:rPr>
            </w:pPr>
          </w:p>
        </w:tc>
        <w:tc>
          <w:tcPr>
            <w:tcW w:w="1556" w:type="pct"/>
            <w:gridSpan w:val="3"/>
            <w:shd w:val="clear" w:color="auto" w:fill="000000"/>
          </w:tcPr>
          <w:p w14:paraId="0DD28AD9" w14:textId="77777777" w:rsidR="00BC3C1B" w:rsidRPr="00F11599" w:rsidRDefault="00BC3C1B" w:rsidP="00427C94">
            <w:pPr>
              <w:spacing w:line="240" w:lineRule="auto"/>
              <w:rPr>
                <w:rFonts w:ascii="Univers" w:hAnsi="Univers"/>
                <w:color w:val="FFFFFF" w:themeColor="background1"/>
                <w:sz w:val="8"/>
                <w:szCs w:val="8"/>
              </w:rPr>
            </w:pPr>
          </w:p>
        </w:tc>
        <w:tc>
          <w:tcPr>
            <w:tcW w:w="423" w:type="pct"/>
            <w:gridSpan w:val="3"/>
            <w:shd w:val="clear" w:color="auto" w:fill="000000"/>
          </w:tcPr>
          <w:p w14:paraId="0DD28ADA" w14:textId="77777777" w:rsidR="00BC3C1B" w:rsidRPr="00F11599" w:rsidRDefault="00BC3C1B" w:rsidP="00427C94">
            <w:pPr>
              <w:spacing w:line="240" w:lineRule="auto"/>
              <w:rPr>
                <w:rFonts w:ascii="Univers" w:hAnsi="Univers"/>
                <w:color w:val="FFFFFF" w:themeColor="background1"/>
                <w:sz w:val="8"/>
                <w:szCs w:val="8"/>
              </w:rPr>
            </w:pPr>
          </w:p>
        </w:tc>
        <w:tc>
          <w:tcPr>
            <w:tcW w:w="2543" w:type="pct"/>
            <w:gridSpan w:val="3"/>
            <w:shd w:val="clear" w:color="auto" w:fill="000000"/>
          </w:tcPr>
          <w:p w14:paraId="0DD28ADB" w14:textId="77777777" w:rsidR="00BC3C1B" w:rsidRPr="00F11599" w:rsidRDefault="00BC3C1B" w:rsidP="00427C94">
            <w:pPr>
              <w:spacing w:line="240" w:lineRule="auto"/>
              <w:rPr>
                <w:rFonts w:ascii="Univers" w:hAnsi="Univers"/>
                <w:color w:val="FFFFFF" w:themeColor="background1"/>
                <w:sz w:val="8"/>
                <w:szCs w:val="8"/>
              </w:rPr>
            </w:pPr>
          </w:p>
        </w:tc>
      </w:tr>
      <w:tr w:rsidR="00D610EF" w14:paraId="0DD28B1A" w14:textId="77777777" w:rsidTr="002A2509">
        <w:trPr>
          <w:trHeight w:val="6641"/>
        </w:trPr>
        <w:tc>
          <w:tcPr>
            <w:tcW w:w="1271" w:type="pct"/>
            <w:gridSpan w:val="3"/>
            <w:tcMar>
              <w:top w:w="144" w:type="dxa"/>
              <w:left w:w="115" w:type="dxa"/>
              <w:right w:w="115" w:type="dxa"/>
            </w:tcMar>
          </w:tcPr>
          <w:p w14:paraId="0DD28ADD" w14:textId="77777777" w:rsidR="00BC3C1B" w:rsidRPr="00DA13EE" w:rsidRDefault="00BC3C1B" w:rsidP="00427C94">
            <w:pPr>
              <w:pStyle w:val="Heading1"/>
              <w:rPr>
                <w:rFonts w:ascii="Calibri" w:hAnsi="Calibri" w:cs="Calibri"/>
                <w:color w:val="000000" w:themeColor="text1"/>
                <w:sz w:val="20"/>
                <w:szCs w:val="20"/>
              </w:rPr>
            </w:pPr>
          </w:p>
        </w:tc>
        <w:tc>
          <w:tcPr>
            <w:tcW w:w="3729" w:type="pct"/>
            <w:gridSpan w:val="7"/>
            <w:tcMar>
              <w:top w:w="144" w:type="dxa"/>
              <w:left w:w="115" w:type="dxa"/>
              <w:right w:w="115" w:type="dxa"/>
            </w:tcMar>
          </w:tcPr>
          <w:p w14:paraId="0DD28ADE" w14:textId="77777777" w:rsidR="0035470B" w:rsidRPr="00BC32A3" w:rsidRDefault="0094553B" w:rsidP="0035470B">
            <w:pPr>
              <w:pStyle w:val="DateRange"/>
              <w:rPr>
                <w:rFonts w:ascii="Calibri" w:hAnsi="Calibri" w:cs="Calibri"/>
                <w:i/>
                <w:iCs/>
                <w:color w:val="AA5881" w:themeColor="accent4"/>
                <w:sz w:val="24"/>
                <w:u w:val="single"/>
              </w:rPr>
            </w:pPr>
            <w:r w:rsidRPr="00BC32A3">
              <w:rPr>
                <w:rFonts w:ascii="Calibri" w:hAnsi="Calibri" w:cs="Calibri"/>
                <w:i/>
                <w:iCs/>
                <w:color w:val="AA5881" w:themeColor="accent4"/>
                <w:sz w:val="24"/>
                <w:u w:val="single"/>
              </w:rPr>
              <w:t xml:space="preserve">August 2021 – Till Date  </w:t>
            </w:r>
          </w:p>
          <w:p w14:paraId="0DD28ADF" w14:textId="77777777" w:rsidR="0035470B" w:rsidRPr="00BC32A3" w:rsidRDefault="0094553B" w:rsidP="0035470B">
            <w:pPr>
              <w:pStyle w:val="JobTitleandDegree"/>
              <w:rPr>
                <w:rFonts w:ascii="Calibri" w:hAnsi="Calibri" w:cs="Calibri"/>
                <w:i/>
                <w:iCs/>
                <w:color w:val="AA5881" w:themeColor="accent4"/>
                <w:sz w:val="24"/>
                <w:szCs w:val="24"/>
              </w:rPr>
            </w:pPr>
            <w:r w:rsidRPr="00BC32A3">
              <w:rPr>
                <w:rFonts w:ascii="Calibri" w:hAnsi="Calibri" w:cs="Calibri"/>
                <w:color w:val="AA5881" w:themeColor="accent4"/>
                <w:sz w:val="24"/>
                <w:szCs w:val="24"/>
              </w:rPr>
              <w:t xml:space="preserve">Senior Software Engineer: - </w:t>
            </w:r>
            <w:r w:rsidRPr="00BC32A3">
              <w:rPr>
                <w:rFonts w:ascii="Calibri" w:hAnsi="Calibri" w:cs="Calibri"/>
                <w:i/>
                <w:iCs/>
                <w:color w:val="AA5881" w:themeColor="accent4"/>
                <w:sz w:val="24"/>
                <w:szCs w:val="24"/>
              </w:rPr>
              <w:t xml:space="preserve">Encore Software Solution Pvt Ltd, Chennai </w:t>
            </w:r>
          </w:p>
          <w:p w14:paraId="0DD28AE0" w14:textId="77777777" w:rsidR="00BC3C1B" w:rsidRPr="00BC32A3" w:rsidRDefault="0094553B" w:rsidP="00427C94">
            <w:pPr>
              <w:rPr>
                <w:rFonts w:ascii="Calibri" w:hAnsi="Calibri" w:cs="Calibri"/>
                <w:color w:val="AA5881" w:themeColor="accent4"/>
                <w:sz w:val="24"/>
                <w:szCs w:val="24"/>
              </w:rPr>
            </w:pPr>
            <w:r w:rsidRPr="00BC32A3">
              <w:rPr>
                <w:rFonts w:ascii="Calibri" w:hAnsi="Calibri" w:cs="Calibri"/>
                <w:color w:val="AA5881" w:themeColor="accent4"/>
                <w:sz w:val="24"/>
                <w:szCs w:val="24"/>
              </w:rPr>
              <w:t>[</w:t>
            </w:r>
            <w:r w:rsidR="008A5347" w:rsidRPr="00BC32A3">
              <w:rPr>
                <w:rFonts w:ascii="Calibri" w:hAnsi="Calibri" w:cs="Calibri"/>
                <w:color w:val="AA5881" w:themeColor="accent4"/>
                <w:sz w:val="24"/>
                <w:szCs w:val="24"/>
              </w:rPr>
              <w:t>Client</w:t>
            </w:r>
            <w:r w:rsidRPr="00BC32A3">
              <w:rPr>
                <w:rFonts w:ascii="Calibri" w:hAnsi="Calibri" w:cs="Calibri"/>
                <w:color w:val="AA5881" w:themeColor="accent4"/>
                <w:sz w:val="24"/>
                <w:szCs w:val="24"/>
              </w:rPr>
              <w:t>]</w:t>
            </w:r>
            <w:r w:rsidR="00F4679B" w:rsidRPr="00BC32A3">
              <w:rPr>
                <w:rFonts w:ascii="Calibri" w:hAnsi="Calibri" w:cs="Calibri"/>
                <w:color w:val="AA5881" w:themeColor="accent4"/>
                <w:sz w:val="24"/>
                <w:szCs w:val="24"/>
              </w:rPr>
              <w:t>–</w:t>
            </w:r>
            <w:r w:rsidR="008A5347" w:rsidRPr="00BC32A3">
              <w:rPr>
                <w:rFonts w:ascii="Calibri" w:hAnsi="Calibri" w:cs="Calibri"/>
                <w:color w:val="AA5881" w:themeColor="accent4"/>
                <w:sz w:val="24"/>
                <w:szCs w:val="24"/>
              </w:rPr>
              <w:t xml:space="preserve"> Para</w:t>
            </w:r>
            <w:r w:rsidR="00F4679B" w:rsidRPr="00BC32A3">
              <w:rPr>
                <w:rFonts w:ascii="Calibri" w:hAnsi="Calibri" w:cs="Calibri"/>
                <w:color w:val="AA5881" w:themeColor="accent4"/>
                <w:sz w:val="24"/>
                <w:szCs w:val="24"/>
              </w:rPr>
              <w:t>ta System</w:t>
            </w:r>
          </w:p>
          <w:p w14:paraId="0DD28AE1" w14:textId="77777777" w:rsidR="00BC32A3" w:rsidRDefault="00BC32A3" w:rsidP="00427C94">
            <w:pPr>
              <w:rPr>
                <w:rFonts w:ascii="Calibri" w:hAnsi="Calibri" w:cs="Calibri"/>
                <w:color w:val="000000" w:themeColor="text1"/>
                <w:sz w:val="20"/>
                <w:szCs w:val="20"/>
              </w:rPr>
            </w:pPr>
          </w:p>
          <w:p w14:paraId="0DD28AE2" w14:textId="77777777" w:rsidR="008A5347" w:rsidRPr="00BC32A3" w:rsidRDefault="0094553B" w:rsidP="00427C94">
            <w:pPr>
              <w:rPr>
                <w:rFonts w:ascii="Calibri" w:hAnsi="Calibri" w:cs="Calibri"/>
                <w:b/>
                <w:bCs/>
                <w:color w:val="552B40" w:themeColor="accent4" w:themeShade="80"/>
                <w:sz w:val="24"/>
                <w:szCs w:val="24"/>
                <w:u w:val="single"/>
              </w:rPr>
            </w:pPr>
            <w:r w:rsidRPr="00BC32A3">
              <w:rPr>
                <w:rFonts w:ascii="Calibri" w:hAnsi="Calibri" w:cs="Calibri"/>
                <w:b/>
                <w:bCs/>
                <w:color w:val="552B40" w:themeColor="accent4" w:themeShade="80"/>
                <w:sz w:val="24"/>
                <w:szCs w:val="24"/>
                <w:u w:val="single"/>
              </w:rPr>
              <w:t>Key Contributions</w:t>
            </w:r>
          </w:p>
          <w:p w14:paraId="0DD28AE3"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Extensively worked on Azure DevOps &amp; Jenkins for Continuous Integration/ Continuous Deployment and End to End automation and created jobs .</w:t>
            </w:r>
          </w:p>
          <w:p w14:paraId="0DD28AE4"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Created and managed a cluster orchestration tool using Kubernetes and Docker in Azure cloud.</w:t>
            </w:r>
          </w:p>
          <w:p w14:paraId="0DD28AE5"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Experience on Code quality analysing tool – Sonar and artifactory tool- Jfrog</w:t>
            </w:r>
          </w:p>
          <w:p w14:paraId="0DD28AE6"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Work experience on Configuration Management tool Terraform.</w:t>
            </w:r>
          </w:p>
          <w:p w14:paraId="0DD28AE7"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Tools used to achieve DevOps: Azure Cloud, Jenkins, GIT, Sonar, Checkmarx, Junit.</w:t>
            </w:r>
          </w:p>
          <w:p w14:paraId="0DD28AE8"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 xml:space="preserve">Implemented Jenkins –Pipelines as Code using the Jenkins inbuilt feature for an </w:t>
            </w:r>
            <w:r w:rsidR="00EC03C9" w:rsidRPr="00E9163F">
              <w:rPr>
                <w:rFonts w:ascii="Calibri" w:hAnsi="Calibri" w:cs="Calibri"/>
                <w:sz w:val="20"/>
                <w:szCs w:val="20"/>
              </w:rPr>
              <w:t>end-to-end</w:t>
            </w:r>
            <w:r w:rsidRPr="00E9163F">
              <w:rPr>
                <w:rFonts w:ascii="Calibri" w:hAnsi="Calibri" w:cs="Calibri"/>
                <w:sz w:val="20"/>
                <w:szCs w:val="20"/>
              </w:rPr>
              <w:t xml:space="preserve"> build – deployment process which involves several stages like unit testing, sonar scanning, Snyk security scanning, Dockerization, Kubernetes deployment and the same was deployed across several projects.</w:t>
            </w:r>
          </w:p>
          <w:p w14:paraId="0DD28AE9"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Reduced the complexity of building ‘n’ number of pipelines.</w:t>
            </w:r>
          </w:p>
          <w:p w14:paraId="0DD28AEA"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Built a automation system that integrate Jira and Jenkins.</w:t>
            </w:r>
          </w:p>
          <w:p w14:paraId="0DD28AEB"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This system triggers the Jenkins job for deployment on event change in Jira. This resulted in Zero click deployment without any manual interruption and increase the rate of delivery to production.</w:t>
            </w:r>
          </w:p>
          <w:p w14:paraId="0DD28AEC"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Automated provisioning of the infrastructure using configuration management tool Terraform.</w:t>
            </w:r>
          </w:p>
          <w:p w14:paraId="0DD28AED"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It spins up infrastructure in Azure and auto deploy the application in a system.</w:t>
            </w:r>
          </w:p>
          <w:p w14:paraId="0DD28AEE"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This served as the solution for Disaster recovery plan.</w:t>
            </w:r>
          </w:p>
          <w:p w14:paraId="0DD28AEF"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Migrated Multi cluster application system to a single consolidated cluster system for resource and cost optimization.</w:t>
            </w:r>
          </w:p>
          <w:p w14:paraId="0DD28AF0"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Knowledge sessions to the teams in organization on the home-built applications and technologies.</w:t>
            </w:r>
          </w:p>
          <w:p w14:paraId="0DD28AF1" w14:textId="77777777" w:rsidR="008A5347" w:rsidRPr="00E9163F" w:rsidRDefault="0094553B" w:rsidP="00E9163F">
            <w:pPr>
              <w:pStyle w:val="ListParagraph"/>
              <w:numPr>
                <w:ilvl w:val="0"/>
                <w:numId w:val="12"/>
              </w:numPr>
              <w:spacing w:line="259" w:lineRule="auto"/>
              <w:rPr>
                <w:rFonts w:ascii="Calibri" w:hAnsi="Calibri" w:cs="Calibri"/>
                <w:sz w:val="20"/>
                <w:szCs w:val="20"/>
              </w:rPr>
            </w:pPr>
            <w:r w:rsidRPr="00E9163F">
              <w:rPr>
                <w:rFonts w:ascii="Calibri" w:hAnsi="Calibri" w:cs="Calibri"/>
                <w:sz w:val="20"/>
                <w:szCs w:val="20"/>
              </w:rPr>
              <w:t>Upgrade and maintenance of software system in DevOps cycle</w:t>
            </w:r>
          </w:p>
          <w:p w14:paraId="0DD28AF2" w14:textId="77777777" w:rsidR="008A5347" w:rsidRPr="00E9163F" w:rsidRDefault="008A5347" w:rsidP="008A5347">
            <w:pPr>
              <w:ind w:left="103"/>
              <w:rPr>
                <w:rFonts w:ascii="Calibri" w:hAnsi="Calibri" w:cs="Calibri"/>
                <w:b/>
                <w:sz w:val="20"/>
                <w:szCs w:val="20"/>
              </w:rPr>
            </w:pPr>
          </w:p>
          <w:p w14:paraId="0DD28AF3" w14:textId="77777777" w:rsidR="00EC03C9" w:rsidRPr="00BC32A3" w:rsidRDefault="0094553B" w:rsidP="00EC03C9">
            <w:pPr>
              <w:rPr>
                <w:rFonts w:ascii="Calibri" w:hAnsi="Calibri" w:cs="Calibri"/>
                <w:i/>
                <w:iCs/>
                <w:color w:val="AA5881" w:themeColor="accent4"/>
                <w:sz w:val="24"/>
                <w:szCs w:val="24"/>
                <w:u w:val="single"/>
              </w:rPr>
            </w:pPr>
            <w:r w:rsidRPr="00BC32A3">
              <w:rPr>
                <w:rFonts w:ascii="Calibri" w:hAnsi="Calibri" w:cs="Calibri"/>
                <w:i/>
                <w:iCs/>
                <w:color w:val="AA5881" w:themeColor="accent4"/>
                <w:sz w:val="24"/>
                <w:szCs w:val="24"/>
                <w:u w:val="single"/>
              </w:rPr>
              <w:t>March 2019 – August 2021</w:t>
            </w:r>
          </w:p>
          <w:p w14:paraId="0DD28AF4" w14:textId="77777777" w:rsidR="00EC03C9" w:rsidRDefault="0094553B" w:rsidP="00EC03C9">
            <w:pPr>
              <w:pStyle w:val="JobTitleandDegree"/>
              <w:rPr>
                <w:rFonts w:ascii="Calibri" w:hAnsi="Calibri" w:cs="Calibri"/>
                <w:i/>
                <w:iCs/>
                <w:color w:val="AA5881" w:themeColor="accent4"/>
                <w:sz w:val="24"/>
                <w:szCs w:val="24"/>
              </w:rPr>
            </w:pPr>
            <w:r w:rsidRPr="00BC32A3">
              <w:rPr>
                <w:rFonts w:ascii="Calibri" w:hAnsi="Calibri" w:cs="Calibri"/>
                <w:color w:val="AA5881" w:themeColor="accent4"/>
                <w:sz w:val="24"/>
                <w:szCs w:val="24"/>
              </w:rPr>
              <w:t xml:space="preserve">Senior Software Engineer: - </w:t>
            </w:r>
            <w:r w:rsidRPr="00BC32A3">
              <w:rPr>
                <w:rFonts w:ascii="Calibri" w:hAnsi="Calibri" w:cs="Calibri"/>
                <w:i/>
                <w:iCs/>
                <w:color w:val="AA5881" w:themeColor="accent4"/>
                <w:sz w:val="24"/>
                <w:szCs w:val="24"/>
              </w:rPr>
              <w:t>Olam International, Chennai</w:t>
            </w:r>
          </w:p>
          <w:p w14:paraId="0DD28AF5" w14:textId="77777777" w:rsidR="00BC32A3" w:rsidRPr="00BC32A3" w:rsidRDefault="00BC32A3" w:rsidP="00EC03C9">
            <w:pPr>
              <w:pStyle w:val="JobTitleandDegree"/>
              <w:rPr>
                <w:rFonts w:ascii="Calibri" w:hAnsi="Calibri" w:cs="Calibri"/>
                <w:i/>
                <w:iCs/>
                <w:color w:val="AA5881" w:themeColor="accent4"/>
                <w:sz w:val="24"/>
                <w:szCs w:val="24"/>
              </w:rPr>
            </w:pPr>
          </w:p>
          <w:p w14:paraId="0DD28AF6" w14:textId="77777777" w:rsidR="001528A8" w:rsidRPr="00BC32A3" w:rsidRDefault="0094553B" w:rsidP="00BC32A3">
            <w:pPr>
              <w:rPr>
                <w:rFonts w:ascii="Calibri" w:hAnsi="Calibri" w:cs="Calibri"/>
                <w:b/>
                <w:bCs/>
                <w:color w:val="552B40" w:themeColor="accent4" w:themeShade="80"/>
                <w:sz w:val="24"/>
                <w:szCs w:val="24"/>
                <w:u w:val="single"/>
              </w:rPr>
            </w:pPr>
            <w:r w:rsidRPr="00BC32A3">
              <w:rPr>
                <w:rFonts w:ascii="Calibri" w:hAnsi="Calibri" w:cs="Calibri"/>
                <w:b/>
                <w:bCs/>
                <w:color w:val="552B40" w:themeColor="accent4" w:themeShade="80"/>
                <w:sz w:val="24"/>
                <w:szCs w:val="24"/>
                <w:u w:val="single"/>
              </w:rPr>
              <w:t>Key Contributions</w:t>
            </w:r>
          </w:p>
          <w:p w14:paraId="0DD28AF7"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Worked on agile development life cycle. </w:t>
            </w:r>
          </w:p>
          <w:p w14:paraId="0DD28AF8"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Coordination with continuous Integration to ensure that all applicable environment issues are resolved in advance of production implementation </w:t>
            </w:r>
          </w:p>
          <w:p w14:paraId="0DD28AF9"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Configured AWS IAM and Security Group in Public and Private Subnets in VPC. </w:t>
            </w:r>
          </w:p>
          <w:p w14:paraId="0DD28AFA"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Designed AWS Cloud Formation templates to create custom sized VPC, subnets, NAT to ensure successful deployment of Web applications and database templates. </w:t>
            </w:r>
          </w:p>
          <w:p w14:paraId="0DD28AFB"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Created AWSRoute53 to route traffic between different regions. </w:t>
            </w:r>
          </w:p>
          <w:p w14:paraId="0DD28AFC"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Performed SVN to GIT/BitBucket migration and managed branching strategies using GIT flow workflow. Managed User access control, Triggers, workflows, hooks, </w:t>
            </w:r>
            <w:r w:rsidR="00DA13EE" w:rsidRPr="00E9163F">
              <w:rPr>
                <w:rFonts w:ascii="Calibri" w:hAnsi="Calibri" w:cs="Calibri"/>
                <w:b w:val="0"/>
                <w:bCs/>
                <w:color w:val="000000" w:themeColor="text1"/>
                <w:sz w:val="20"/>
                <w:szCs w:val="20"/>
              </w:rPr>
              <w:t>security,</w:t>
            </w:r>
            <w:r w:rsidRPr="00E9163F">
              <w:rPr>
                <w:rFonts w:ascii="Calibri" w:hAnsi="Calibri" w:cs="Calibri"/>
                <w:b w:val="0"/>
                <w:bCs/>
                <w:color w:val="000000" w:themeColor="text1"/>
                <w:sz w:val="20"/>
                <w:szCs w:val="20"/>
              </w:rPr>
              <w:t xml:space="preserve"> and repository control in </w:t>
            </w:r>
            <w:r w:rsidR="00DA13EE" w:rsidRPr="00E9163F">
              <w:rPr>
                <w:rFonts w:ascii="Calibri" w:hAnsi="Calibri" w:cs="Calibri"/>
                <w:b w:val="0"/>
                <w:bCs/>
                <w:color w:val="000000" w:themeColor="text1"/>
                <w:sz w:val="20"/>
                <w:szCs w:val="20"/>
              </w:rPr>
              <w:t>Bitbucket</w:t>
            </w:r>
            <w:r w:rsidRPr="00E9163F">
              <w:rPr>
                <w:rFonts w:ascii="Calibri" w:hAnsi="Calibri" w:cs="Calibri"/>
                <w:b w:val="0"/>
                <w:bCs/>
                <w:color w:val="000000" w:themeColor="text1"/>
                <w:sz w:val="20"/>
                <w:szCs w:val="20"/>
              </w:rPr>
              <w:t xml:space="preserve">. </w:t>
            </w:r>
          </w:p>
          <w:p w14:paraId="0DD28AFD"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Implemented multiple CI/CD pipelines as part of DevOps role for on-premises and cloud-</w:t>
            </w:r>
            <w:r w:rsidRPr="00E9163F">
              <w:rPr>
                <w:rFonts w:ascii="Calibri" w:hAnsi="Calibri" w:cs="Calibri"/>
                <w:b w:val="0"/>
                <w:bCs/>
                <w:color w:val="000000" w:themeColor="text1"/>
                <w:sz w:val="20"/>
                <w:szCs w:val="20"/>
              </w:rPr>
              <w:lastRenderedPageBreak/>
              <w:t xml:space="preserve">based software using Jenkins, Chef and AWS/Docker. </w:t>
            </w:r>
          </w:p>
          <w:p w14:paraId="0DD28AFE"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Used JIRA as defect tracking system and configure various workflows, customizations and plugins for JIRA bug/issue tracker, integrated Jenkins with JIRA, GitHub. </w:t>
            </w:r>
          </w:p>
          <w:p w14:paraId="0DD28AFF"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Carried automated Deployments and builds on various environments using continuous integration (CI) tool Jenkins. </w:t>
            </w:r>
          </w:p>
          <w:p w14:paraId="0DD28B00" w14:textId="77777777" w:rsidR="001528A8" w:rsidRPr="00E9163F" w:rsidRDefault="0094553B" w:rsidP="00E9163F">
            <w:pPr>
              <w:pStyle w:val="JobTitleandDegree"/>
              <w:numPr>
                <w:ilvl w:val="0"/>
                <w:numId w:val="12"/>
              </w:numPr>
              <w:jc w:val="both"/>
              <w:rPr>
                <w:rFonts w:ascii="Calibri" w:hAnsi="Calibri" w:cs="Calibri"/>
                <w:b w:val="0"/>
                <w:bCs/>
                <w:color w:val="000000" w:themeColor="text1"/>
                <w:sz w:val="20"/>
                <w:szCs w:val="20"/>
              </w:rPr>
            </w:pPr>
            <w:r w:rsidRPr="00E9163F">
              <w:rPr>
                <w:rFonts w:ascii="Calibri" w:hAnsi="Calibri" w:cs="Calibri"/>
                <w:b w:val="0"/>
                <w:bCs/>
                <w:color w:val="000000" w:themeColor="text1"/>
                <w:sz w:val="20"/>
                <w:szCs w:val="20"/>
              </w:rPr>
              <w:t xml:space="preserve">Installing, </w:t>
            </w:r>
            <w:r w:rsidR="00DA13EE" w:rsidRPr="00E9163F">
              <w:rPr>
                <w:rFonts w:ascii="Calibri" w:hAnsi="Calibri" w:cs="Calibri"/>
                <w:b w:val="0"/>
                <w:bCs/>
                <w:color w:val="000000" w:themeColor="text1"/>
                <w:sz w:val="20"/>
                <w:szCs w:val="20"/>
              </w:rPr>
              <w:t>configuring,</w:t>
            </w:r>
            <w:r w:rsidRPr="00E9163F">
              <w:rPr>
                <w:rFonts w:ascii="Calibri" w:hAnsi="Calibri" w:cs="Calibri"/>
                <w:b w:val="0"/>
                <w:bCs/>
                <w:color w:val="000000" w:themeColor="text1"/>
                <w:sz w:val="20"/>
                <w:szCs w:val="20"/>
              </w:rPr>
              <w:t xml:space="preserve"> and administering Jenkins CI tool on Linux machines. </w:t>
            </w:r>
          </w:p>
          <w:p w14:paraId="0DD28B01" w14:textId="77777777" w:rsidR="00E9163F" w:rsidRPr="00BC32A3" w:rsidRDefault="0094553B" w:rsidP="00E9163F">
            <w:pPr>
              <w:pStyle w:val="DateRange"/>
              <w:ind w:left="0"/>
              <w:rPr>
                <w:rFonts w:ascii="Calibri" w:hAnsi="Calibri" w:cs="Calibri"/>
                <w:i/>
                <w:iCs/>
                <w:color w:val="AA5881" w:themeColor="accent4"/>
                <w:sz w:val="24"/>
                <w:u w:val="single"/>
              </w:rPr>
            </w:pPr>
            <w:r w:rsidRPr="00BC32A3">
              <w:rPr>
                <w:rFonts w:ascii="Calibri" w:hAnsi="Calibri" w:cs="Calibri"/>
                <w:i/>
                <w:iCs/>
                <w:color w:val="AA5881" w:themeColor="accent4"/>
                <w:sz w:val="24"/>
                <w:u w:val="single"/>
              </w:rPr>
              <w:t xml:space="preserve">Jan 2017 – June 2018 </w:t>
            </w:r>
          </w:p>
          <w:p w14:paraId="0DD28B02" w14:textId="77777777" w:rsidR="00E9163F" w:rsidRPr="00BC32A3" w:rsidRDefault="0094553B" w:rsidP="00E9163F">
            <w:pPr>
              <w:pStyle w:val="JobTitleandDegree"/>
              <w:rPr>
                <w:rStyle w:val="CompanyName"/>
                <w:rFonts w:ascii="Calibri" w:hAnsi="Calibri" w:cs="Calibri"/>
                <w:b/>
                <w:bCs/>
                <w:color w:val="AA5881" w:themeColor="accent4"/>
                <w:sz w:val="24"/>
                <w:szCs w:val="24"/>
              </w:rPr>
            </w:pPr>
            <w:r w:rsidRPr="00BC32A3">
              <w:rPr>
                <w:rFonts w:ascii="Calibri" w:hAnsi="Calibri" w:cs="Calibri"/>
                <w:color w:val="AA5881" w:themeColor="accent4"/>
                <w:sz w:val="24"/>
                <w:szCs w:val="24"/>
              </w:rPr>
              <w:t xml:space="preserve">Senior Software Associate: - </w:t>
            </w:r>
            <w:r w:rsidRPr="00BC32A3">
              <w:rPr>
                <w:rStyle w:val="CompanyName"/>
                <w:rFonts w:ascii="Calibri" w:hAnsi="Calibri" w:cs="Calibri"/>
                <w:b/>
                <w:bCs/>
                <w:color w:val="AA5881" w:themeColor="accent4"/>
                <w:sz w:val="24"/>
                <w:szCs w:val="24"/>
              </w:rPr>
              <w:t xml:space="preserve">Wipro </w:t>
            </w:r>
          </w:p>
          <w:p w14:paraId="0DD28B03" w14:textId="77777777" w:rsidR="00BC32A3" w:rsidRDefault="0094553B" w:rsidP="00E9163F">
            <w:pPr>
              <w:pStyle w:val="JobTitleandDegree"/>
              <w:rPr>
                <w:rStyle w:val="CompanyName"/>
                <w:rFonts w:ascii="Calibri" w:hAnsi="Calibri" w:cs="Calibri"/>
                <w:b/>
                <w:bCs/>
                <w:i w:val="0"/>
                <w:color w:val="AA5881" w:themeColor="accent4"/>
                <w:sz w:val="24"/>
                <w:szCs w:val="24"/>
              </w:rPr>
            </w:pPr>
            <w:r w:rsidRPr="00BC32A3">
              <w:rPr>
                <w:rStyle w:val="CompanyName"/>
                <w:rFonts w:ascii="Calibri" w:hAnsi="Calibri" w:cs="Calibri"/>
                <w:b/>
                <w:bCs/>
                <w:i w:val="0"/>
                <w:iCs/>
                <w:color w:val="AA5881" w:themeColor="accent4"/>
                <w:sz w:val="24"/>
                <w:szCs w:val="24"/>
              </w:rPr>
              <w:t>[</w:t>
            </w:r>
            <w:r w:rsidRPr="00BC32A3">
              <w:rPr>
                <w:rStyle w:val="CompanyName"/>
                <w:rFonts w:ascii="Calibri" w:hAnsi="Calibri" w:cs="Calibri"/>
                <w:b/>
                <w:bCs/>
                <w:i w:val="0"/>
                <w:color w:val="AA5881" w:themeColor="accent4"/>
                <w:sz w:val="24"/>
                <w:szCs w:val="24"/>
              </w:rPr>
              <w:t xml:space="preserve">Client] </w:t>
            </w:r>
            <w:r>
              <w:rPr>
                <w:rStyle w:val="CompanyName"/>
                <w:rFonts w:ascii="Calibri" w:hAnsi="Calibri" w:cs="Calibri"/>
                <w:b/>
                <w:bCs/>
                <w:i w:val="0"/>
                <w:color w:val="AA5881" w:themeColor="accent4"/>
                <w:sz w:val="24"/>
                <w:szCs w:val="24"/>
              </w:rPr>
              <w:t>–</w:t>
            </w:r>
            <w:r w:rsidRPr="00BC32A3">
              <w:rPr>
                <w:rStyle w:val="CompanyName"/>
                <w:rFonts w:ascii="Calibri" w:hAnsi="Calibri" w:cs="Calibri"/>
                <w:b/>
                <w:bCs/>
                <w:i w:val="0"/>
                <w:color w:val="AA5881" w:themeColor="accent4"/>
                <w:sz w:val="24"/>
                <w:szCs w:val="24"/>
              </w:rPr>
              <w:t xml:space="preserve"> Uber</w:t>
            </w:r>
          </w:p>
          <w:p w14:paraId="0DD28B04" w14:textId="77777777" w:rsidR="00F4543D" w:rsidRPr="002A2509" w:rsidRDefault="0094553B" w:rsidP="00F4543D">
            <w:pPr>
              <w:pStyle w:val="JobTitleandDegree"/>
              <w:numPr>
                <w:ilvl w:val="0"/>
                <w:numId w:val="15"/>
              </w:numPr>
              <w:rPr>
                <w:rStyle w:val="CompanyName"/>
                <w:rFonts w:ascii="Calibri" w:hAnsi="Calibri" w:cs="Calibri"/>
                <w:i w:val="0"/>
                <w:iCs/>
                <w:color w:val="000000" w:themeColor="text1"/>
                <w:sz w:val="20"/>
                <w:szCs w:val="20"/>
              </w:rPr>
            </w:pPr>
            <w:r w:rsidRPr="002A2509">
              <w:rPr>
                <w:rStyle w:val="CompanyName"/>
                <w:rFonts w:ascii="Calibri" w:hAnsi="Calibri" w:cs="Calibri"/>
                <w:i w:val="0"/>
                <w:iCs/>
                <w:color w:val="000000" w:themeColor="text1"/>
                <w:sz w:val="20"/>
                <w:szCs w:val="20"/>
              </w:rPr>
              <w:t>Expertise in Azure Development, worked on Azure web application, App services, Azure storage, Azure SQL Database, Virtual machines, Fabric controller, Azure AD, Azure search and notification hub. Experience in using Azure service fabric to package, deploy, and manage scalable and reliable microservices and containers.</w:t>
            </w:r>
          </w:p>
          <w:p w14:paraId="0DD28B05" w14:textId="77777777" w:rsidR="00BC32A3" w:rsidRPr="002A2509" w:rsidRDefault="0094553B" w:rsidP="00F4543D">
            <w:pPr>
              <w:pStyle w:val="JobTitleandDegree"/>
              <w:numPr>
                <w:ilvl w:val="0"/>
                <w:numId w:val="15"/>
              </w:numPr>
              <w:rPr>
                <w:rStyle w:val="CompanyName"/>
                <w:rFonts w:ascii="Calibri" w:hAnsi="Calibri" w:cs="Calibri"/>
                <w:i w:val="0"/>
                <w:iCs/>
                <w:color w:val="000000" w:themeColor="text1"/>
                <w:sz w:val="20"/>
                <w:szCs w:val="20"/>
              </w:rPr>
            </w:pPr>
            <w:r w:rsidRPr="002A2509">
              <w:rPr>
                <w:rStyle w:val="CompanyName"/>
                <w:rFonts w:ascii="Calibri" w:hAnsi="Calibri" w:cs="Calibri"/>
                <w:i w:val="0"/>
                <w:iCs/>
                <w:color w:val="000000" w:themeColor="text1"/>
                <w:sz w:val="20"/>
                <w:szCs w:val="20"/>
              </w:rPr>
              <w:t>Experience in Automating, Configuring and Deploying Instances on Azure environments and in Data centers and migrating on premise to Windows Azure using Azure Site Recovery and Azure backups.</w:t>
            </w:r>
          </w:p>
          <w:p w14:paraId="0DD28B06" w14:textId="77777777" w:rsidR="002A2509" w:rsidRPr="002A2509" w:rsidRDefault="0094553B" w:rsidP="00F4543D">
            <w:pPr>
              <w:pStyle w:val="JobTitleandDegree"/>
              <w:numPr>
                <w:ilvl w:val="0"/>
                <w:numId w:val="15"/>
              </w:numPr>
              <w:rPr>
                <w:rStyle w:val="CompanyName"/>
                <w:rFonts w:ascii="Calibri" w:hAnsi="Calibri" w:cs="Calibri"/>
                <w:i w:val="0"/>
                <w:iCs/>
                <w:color w:val="000000" w:themeColor="text1"/>
                <w:sz w:val="20"/>
                <w:szCs w:val="20"/>
              </w:rPr>
            </w:pPr>
            <w:r w:rsidRPr="002A2509">
              <w:rPr>
                <w:rStyle w:val="CompanyName"/>
                <w:rFonts w:ascii="Calibri" w:hAnsi="Calibri" w:cs="Calibri"/>
                <w:i w:val="0"/>
                <w:iCs/>
                <w:color w:val="000000" w:themeColor="text1"/>
                <w:sz w:val="20"/>
                <w:szCs w:val="20"/>
              </w:rPr>
              <w:t>Integrated Jenkins with uDeploy and Created uDeploy Components, uDeploy process, installed uDeploy agents on both Windows and Linux machines according to application team requirements</w:t>
            </w:r>
          </w:p>
          <w:p w14:paraId="0DD28B07" w14:textId="77777777" w:rsidR="00F4543D" w:rsidRPr="00F4543D" w:rsidRDefault="0094553B" w:rsidP="00F4543D">
            <w:pPr>
              <w:pStyle w:val="DateRange"/>
              <w:ind w:left="0"/>
              <w:rPr>
                <w:i/>
                <w:iCs/>
                <w:color w:val="AA5881" w:themeColor="accent4"/>
                <w:sz w:val="20"/>
                <w:szCs w:val="20"/>
                <w:u w:val="single"/>
              </w:rPr>
            </w:pPr>
            <w:r w:rsidRPr="00F4543D">
              <w:rPr>
                <w:i/>
                <w:iCs/>
                <w:color w:val="AA5881" w:themeColor="accent4"/>
                <w:sz w:val="20"/>
                <w:szCs w:val="20"/>
                <w:u w:val="single"/>
              </w:rPr>
              <w:t xml:space="preserve">Jan 2017 – June 2018 </w:t>
            </w:r>
          </w:p>
          <w:p w14:paraId="0DD28B08" w14:textId="77777777" w:rsidR="00DA13EE" w:rsidRPr="00F4543D" w:rsidRDefault="0094553B" w:rsidP="00F4543D">
            <w:pPr>
              <w:rPr>
                <w:rFonts w:ascii="Calibri" w:hAnsi="Calibri" w:cs="Calibri"/>
                <w:color w:val="AA5881" w:themeColor="accent4"/>
                <w:sz w:val="20"/>
                <w:szCs w:val="20"/>
              </w:rPr>
            </w:pPr>
            <w:r w:rsidRPr="00F4543D">
              <w:rPr>
                <w:b/>
                <w:bCs/>
                <w:color w:val="AA5881" w:themeColor="accent4"/>
                <w:sz w:val="20"/>
                <w:szCs w:val="20"/>
              </w:rPr>
              <w:t>Software Engineer: -</w:t>
            </w:r>
            <w:r w:rsidRPr="00F4543D">
              <w:rPr>
                <w:b/>
                <w:bCs/>
                <w:i/>
                <w:iCs/>
                <w:color w:val="AA5881" w:themeColor="accent4"/>
                <w:sz w:val="20"/>
                <w:szCs w:val="20"/>
              </w:rPr>
              <w:t xml:space="preserve"> DSM Soft Pvt</w:t>
            </w:r>
            <w:r w:rsidRPr="00F4543D">
              <w:rPr>
                <w:rStyle w:val="CompanyName"/>
                <w:b w:val="0"/>
                <w:bCs/>
                <w:color w:val="AA5881" w:themeColor="accent4"/>
                <w:sz w:val="20"/>
                <w:szCs w:val="20"/>
              </w:rPr>
              <w:t>, Trichy</w:t>
            </w:r>
          </w:p>
          <w:p w14:paraId="0DD28B09" w14:textId="77777777" w:rsidR="00F4543D" w:rsidRDefault="00F4543D" w:rsidP="00427C94">
            <w:pPr>
              <w:rPr>
                <w:rFonts w:ascii="Calibri" w:hAnsi="Calibri" w:cs="Calibri"/>
                <w:i/>
                <w:iCs/>
                <w:color w:val="AA5881" w:themeColor="accent4"/>
                <w:sz w:val="20"/>
                <w:szCs w:val="20"/>
              </w:rPr>
            </w:pPr>
          </w:p>
          <w:p w14:paraId="0DD28B0A" w14:textId="77777777" w:rsidR="00DA13EE" w:rsidRDefault="0094553B" w:rsidP="00427C94">
            <w:pPr>
              <w:rPr>
                <w:rFonts w:ascii="Calibri" w:hAnsi="Calibri" w:cs="Calibri"/>
                <w:i/>
                <w:iCs/>
                <w:color w:val="AA5881" w:themeColor="accent4"/>
                <w:sz w:val="20"/>
                <w:szCs w:val="20"/>
              </w:rPr>
            </w:pPr>
            <w:r w:rsidRPr="00E9163F">
              <w:rPr>
                <w:rFonts w:ascii="Calibri" w:hAnsi="Calibri" w:cs="Calibri"/>
                <w:i/>
                <w:iCs/>
                <w:color w:val="AA5881" w:themeColor="accent4"/>
                <w:sz w:val="20"/>
                <w:szCs w:val="20"/>
              </w:rPr>
              <w:t>A</w:t>
            </w:r>
            <w:r w:rsidRPr="00F4543D">
              <w:rPr>
                <w:rFonts w:ascii="Calibri" w:hAnsi="Calibri" w:cs="Calibri"/>
                <w:i/>
                <w:iCs/>
                <w:color w:val="AA5881" w:themeColor="accent4"/>
                <w:sz w:val="24"/>
                <w:szCs w:val="24"/>
              </w:rPr>
              <w:t>chievements: -</w:t>
            </w:r>
          </w:p>
          <w:p w14:paraId="0DD28B0B" w14:textId="77777777" w:rsidR="00F4543D" w:rsidRPr="00E9163F" w:rsidRDefault="00F4543D" w:rsidP="00427C94">
            <w:pPr>
              <w:rPr>
                <w:rFonts w:ascii="Calibri" w:hAnsi="Calibri" w:cs="Calibri"/>
                <w:i/>
                <w:iCs/>
                <w:color w:val="AA5881" w:themeColor="accent4"/>
                <w:sz w:val="20"/>
                <w:szCs w:val="20"/>
              </w:rPr>
            </w:pPr>
          </w:p>
          <w:p w14:paraId="0DD28B0C" w14:textId="77777777" w:rsidR="00E9163F" w:rsidRPr="00E9163F" w:rsidRDefault="0094553B" w:rsidP="00E9163F">
            <w:pPr>
              <w:pStyle w:val="ListParagraph"/>
              <w:widowControl/>
              <w:numPr>
                <w:ilvl w:val="0"/>
                <w:numId w:val="14"/>
              </w:numPr>
              <w:autoSpaceDE/>
              <w:autoSpaceDN/>
              <w:spacing w:line="259" w:lineRule="auto"/>
              <w:rPr>
                <w:rFonts w:ascii="Calibri" w:hAnsi="Calibri" w:cs="Calibri"/>
                <w:sz w:val="20"/>
                <w:szCs w:val="20"/>
              </w:rPr>
            </w:pPr>
            <w:r w:rsidRPr="00E9163F">
              <w:rPr>
                <w:rFonts w:ascii="Calibri" w:hAnsi="Calibri" w:cs="Calibri"/>
                <w:sz w:val="20"/>
                <w:szCs w:val="20"/>
              </w:rPr>
              <w:t>“Olam – Spot Award” for individual contribution towards the integration of security   and Static code analysis in CICD engine.</w:t>
            </w:r>
          </w:p>
          <w:p w14:paraId="0DD28B0D" w14:textId="77777777" w:rsidR="00E9163F" w:rsidRPr="00E9163F" w:rsidRDefault="0094553B" w:rsidP="00E9163F">
            <w:pPr>
              <w:pStyle w:val="ListParagraph"/>
              <w:widowControl/>
              <w:numPr>
                <w:ilvl w:val="0"/>
                <w:numId w:val="14"/>
              </w:numPr>
              <w:autoSpaceDE/>
              <w:autoSpaceDN/>
              <w:spacing w:line="259" w:lineRule="auto"/>
              <w:rPr>
                <w:rFonts w:ascii="Calibri" w:hAnsi="Calibri" w:cs="Calibri"/>
                <w:sz w:val="20"/>
                <w:szCs w:val="20"/>
              </w:rPr>
            </w:pPr>
            <w:r w:rsidRPr="00E9163F">
              <w:rPr>
                <w:rFonts w:ascii="Calibri" w:hAnsi="Calibri" w:cs="Calibri"/>
                <w:sz w:val="20"/>
                <w:szCs w:val="20"/>
              </w:rPr>
              <w:t>“Olam – Best Team Award” for individual contribution towards instrumentation in        optimizing platform usage and cost.</w:t>
            </w:r>
          </w:p>
          <w:p w14:paraId="0DD28B0E" w14:textId="77777777" w:rsidR="00E9163F" w:rsidRPr="00E9163F" w:rsidRDefault="0094553B" w:rsidP="00E9163F">
            <w:pPr>
              <w:pStyle w:val="ListParagraph"/>
              <w:widowControl/>
              <w:numPr>
                <w:ilvl w:val="0"/>
                <w:numId w:val="14"/>
              </w:numPr>
              <w:autoSpaceDE/>
              <w:autoSpaceDN/>
              <w:spacing w:line="259" w:lineRule="auto"/>
              <w:rPr>
                <w:rFonts w:ascii="Calibri" w:hAnsi="Calibri" w:cs="Calibri"/>
                <w:sz w:val="20"/>
                <w:szCs w:val="20"/>
              </w:rPr>
            </w:pPr>
            <w:r w:rsidRPr="00E9163F">
              <w:rPr>
                <w:rFonts w:ascii="Calibri" w:hAnsi="Calibri" w:cs="Calibri"/>
                <w:sz w:val="20"/>
                <w:szCs w:val="20"/>
              </w:rPr>
              <w:t xml:space="preserve">Rewarded with “Olam – Best Team Award” for environmental setup of DevOps NextGen process. </w:t>
            </w:r>
          </w:p>
          <w:p w14:paraId="0DD28B0F" w14:textId="77777777" w:rsidR="00E9163F" w:rsidRPr="00E9163F" w:rsidRDefault="0094553B" w:rsidP="00E9163F">
            <w:pPr>
              <w:pStyle w:val="ListParagraph"/>
              <w:widowControl/>
              <w:numPr>
                <w:ilvl w:val="0"/>
                <w:numId w:val="14"/>
              </w:numPr>
              <w:autoSpaceDE/>
              <w:autoSpaceDN/>
              <w:spacing w:line="240" w:lineRule="auto"/>
              <w:jc w:val="both"/>
              <w:rPr>
                <w:rFonts w:ascii="Calibri" w:hAnsi="Calibri" w:cs="Calibri"/>
                <w:color w:val="333333"/>
                <w:sz w:val="20"/>
                <w:szCs w:val="20"/>
                <w:lang w:eastAsia="en-IN"/>
              </w:rPr>
            </w:pPr>
            <w:r w:rsidRPr="00E9163F">
              <w:rPr>
                <w:rFonts w:ascii="Calibri" w:hAnsi="Calibri" w:cs="Calibri"/>
                <w:color w:val="333333"/>
                <w:sz w:val="20"/>
                <w:szCs w:val="20"/>
                <w:lang w:eastAsia="en-IN"/>
              </w:rPr>
              <w:t>Received Top Performance Certificate in the Month of March</w:t>
            </w:r>
          </w:p>
          <w:p w14:paraId="0DD28B10" w14:textId="77777777" w:rsidR="00E9163F" w:rsidRPr="00E9163F" w:rsidRDefault="0094553B" w:rsidP="00E9163F">
            <w:pPr>
              <w:pStyle w:val="ListParagraph"/>
              <w:widowControl/>
              <w:numPr>
                <w:ilvl w:val="0"/>
                <w:numId w:val="14"/>
              </w:numPr>
              <w:autoSpaceDE/>
              <w:autoSpaceDN/>
              <w:spacing w:line="240" w:lineRule="auto"/>
              <w:jc w:val="both"/>
              <w:rPr>
                <w:rFonts w:ascii="Calibri" w:hAnsi="Calibri" w:cs="Calibri"/>
                <w:color w:val="333333"/>
                <w:sz w:val="20"/>
                <w:szCs w:val="20"/>
                <w:lang w:eastAsia="en-IN"/>
              </w:rPr>
            </w:pPr>
            <w:r w:rsidRPr="00E9163F">
              <w:rPr>
                <w:rFonts w:ascii="Calibri" w:hAnsi="Calibri" w:cs="Calibri"/>
                <w:color w:val="333333"/>
                <w:sz w:val="20"/>
                <w:szCs w:val="20"/>
                <w:lang w:eastAsia="en-IN"/>
              </w:rPr>
              <w:t>Received Extra Miler Certificate in the Month April</w:t>
            </w:r>
          </w:p>
          <w:p w14:paraId="0DD28B11" w14:textId="77777777" w:rsidR="00E9163F" w:rsidRPr="00E9163F" w:rsidRDefault="0094553B" w:rsidP="00E9163F">
            <w:pPr>
              <w:pStyle w:val="ListParagraph"/>
              <w:widowControl/>
              <w:numPr>
                <w:ilvl w:val="0"/>
                <w:numId w:val="14"/>
              </w:numPr>
              <w:autoSpaceDE/>
              <w:autoSpaceDN/>
              <w:spacing w:line="240" w:lineRule="auto"/>
              <w:jc w:val="both"/>
              <w:rPr>
                <w:rFonts w:ascii="Calibri" w:hAnsi="Calibri" w:cs="Calibri"/>
                <w:color w:val="333333"/>
                <w:sz w:val="20"/>
                <w:szCs w:val="20"/>
                <w:lang w:eastAsia="en-IN"/>
              </w:rPr>
            </w:pPr>
            <w:r w:rsidRPr="00E9163F">
              <w:rPr>
                <w:rFonts w:ascii="Calibri" w:hAnsi="Calibri" w:cs="Calibri"/>
                <w:color w:val="333333"/>
                <w:sz w:val="20"/>
                <w:szCs w:val="20"/>
                <w:lang w:eastAsia="en-IN"/>
              </w:rPr>
              <w:t>Received Best Meta-Auditor Certificate in the Month of July &amp; August</w:t>
            </w:r>
          </w:p>
          <w:p w14:paraId="0DD28B12" w14:textId="77777777" w:rsidR="00E9163F" w:rsidRPr="00E9163F" w:rsidRDefault="0094553B" w:rsidP="00E9163F">
            <w:pPr>
              <w:pStyle w:val="ListParagraph"/>
              <w:widowControl/>
              <w:autoSpaceDE/>
              <w:autoSpaceDN/>
              <w:spacing w:line="259" w:lineRule="auto"/>
              <w:ind w:left="540"/>
              <w:rPr>
                <w:rFonts w:ascii="Calibri" w:hAnsi="Calibri" w:cs="Calibri"/>
                <w:sz w:val="20"/>
                <w:szCs w:val="20"/>
              </w:rPr>
            </w:pPr>
            <w:r w:rsidRPr="00E9163F">
              <w:rPr>
                <w:rFonts w:ascii="Calibri" w:hAnsi="Calibri" w:cs="Calibri"/>
                <w:sz w:val="20"/>
                <w:szCs w:val="20"/>
              </w:rPr>
              <w:t xml:space="preserve"> </w:t>
            </w:r>
          </w:p>
          <w:p w14:paraId="0DD28B13" w14:textId="77777777" w:rsidR="00E9163F" w:rsidRPr="00E9163F" w:rsidRDefault="0094553B" w:rsidP="00E9163F">
            <w:pPr>
              <w:spacing w:after="219" w:line="259" w:lineRule="auto"/>
              <w:ind w:left="113"/>
              <w:rPr>
                <w:rFonts w:ascii="Calibri" w:hAnsi="Calibri" w:cs="Calibri"/>
                <w:sz w:val="20"/>
                <w:szCs w:val="20"/>
              </w:rPr>
            </w:pPr>
            <w:r w:rsidRPr="00E9163F">
              <w:rPr>
                <w:rFonts w:ascii="Calibri" w:eastAsia="Times New Roman" w:hAnsi="Calibri" w:cs="Calibri"/>
                <w:sz w:val="20"/>
                <w:szCs w:val="20"/>
              </w:rPr>
              <w:t xml:space="preserve">I </w:t>
            </w:r>
            <w:r w:rsidR="00F4543D" w:rsidRPr="00E9163F">
              <w:rPr>
                <w:rFonts w:ascii="Calibri" w:eastAsia="Times New Roman" w:hAnsi="Calibri" w:cs="Calibri"/>
                <w:sz w:val="20"/>
                <w:szCs w:val="20"/>
              </w:rPr>
              <w:t>hereby declare that</w:t>
            </w:r>
            <w:r w:rsidRPr="00E9163F">
              <w:rPr>
                <w:rFonts w:ascii="Calibri" w:eastAsia="Times New Roman" w:hAnsi="Calibri" w:cs="Calibri"/>
                <w:sz w:val="20"/>
                <w:szCs w:val="20"/>
              </w:rPr>
              <w:t xml:space="preserve">  the  information  furnished  above  is  true  to  the  best  of my knowledge.  </w:t>
            </w:r>
          </w:p>
          <w:p w14:paraId="0DD28B14" w14:textId="77777777" w:rsidR="00E9163F" w:rsidRPr="00E9163F" w:rsidRDefault="00E9163F" w:rsidP="00E9163F">
            <w:pPr>
              <w:spacing w:after="209" w:line="259" w:lineRule="auto"/>
              <w:ind w:left="94"/>
              <w:rPr>
                <w:rFonts w:ascii="Calibri" w:hAnsi="Calibri" w:cs="Calibri"/>
                <w:sz w:val="20"/>
                <w:szCs w:val="20"/>
              </w:rPr>
            </w:pPr>
          </w:p>
          <w:p w14:paraId="0DD28B15" w14:textId="77777777" w:rsidR="00E9163F" w:rsidRPr="00E9163F" w:rsidRDefault="00E9163F" w:rsidP="00E9163F">
            <w:pPr>
              <w:spacing w:after="208" w:line="259" w:lineRule="auto"/>
              <w:ind w:left="108"/>
              <w:rPr>
                <w:rFonts w:ascii="Calibri" w:hAnsi="Calibri" w:cs="Calibri"/>
                <w:sz w:val="20"/>
                <w:szCs w:val="20"/>
              </w:rPr>
            </w:pPr>
          </w:p>
          <w:p w14:paraId="0DD28B16" w14:textId="77777777" w:rsidR="00E9163F" w:rsidRPr="00E9163F" w:rsidRDefault="0094553B" w:rsidP="00E9163F">
            <w:pPr>
              <w:spacing w:after="209" w:line="259" w:lineRule="auto"/>
              <w:ind w:left="89"/>
              <w:rPr>
                <w:rFonts w:ascii="Calibri" w:hAnsi="Calibri" w:cs="Calibri"/>
                <w:sz w:val="20"/>
                <w:szCs w:val="20"/>
              </w:rPr>
            </w:pPr>
            <w:r w:rsidRPr="00E9163F">
              <w:rPr>
                <w:rFonts w:ascii="Calibri" w:eastAsia="Times New Roman" w:hAnsi="Calibri" w:cs="Calibri"/>
                <w:b/>
                <w:sz w:val="20"/>
                <w:szCs w:val="20"/>
              </w:rPr>
              <w:t xml:space="preserve">Date:   </w:t>
            </w:r>
          </w:p>
          <w:p w14:paraId="0DD28B17" w14:textId="20577D42" w:rsidR="00E9163F" w:rsidRPr="00E9163F" w:rsidRDefault="0094553B" w:rsidP="00E9163F">
            <w:pPr>
              <w:spacing w:after="209" w:line="259" w:lineRule="auto"/>
              <w:ind w:left="89"/>
              <w:rPr>
                <w:rFonts w:ascii="Calibri" w:hAnsi="Calibri" w:cs="Calibri"/>
                <w:sz w:val="20"/>
                <w:szCs w:val="20"/>
              </w:rPr>
            </w:pPr>
            <w:r w:rsidRPr="00E9163F">
              <w:rPr>
                <w:rFonts w:ascii="Calibri" w:eastAsia="Times New Roman" w:hAnsi="Calibri" w:cs="Calibri"/>
                <w:b/>
                <w:sz w:val="20"/>
                <w:szCs w:val="20"/>
              </w:rPr>
              <w:t>Place: C</w:t>
            </w:r>
            <w:r w:rsidR="00CC24FC">
              <w:rPr>
                <w:rFonts w:ascii="Calibri" w:eastAsia="Times New Roman" w:hAnsi="Calibri" w:cs="Calibri"/>
                <w:b/>
                <w:sz w:val="20"/>
                <w:szCs w:val="20"/>
              </w:rPr>
              <w:t>ity</w:t>
            </w:r>
            <w:r w:rsidRPr="00E9163F">
              <w:rPr>
                <w:rFonts w:ascii="Calibri" w:eastAsia="Times New Roman" w:hAnsi="Calibri" w:cs="Calibri"/>
                <w:b/>
                <w:sz w:val="20"/>
                <w:szCs w:val="20"/>
              </w:rPr>
              <w:t xml:space="preserve">                                                                                                </w:t>
            </w:r>
            <w:proofErr w:type="gramStart"/>
            <w:r w:rsidRPr="00E9163F">
              <w:rPr>
                <w:rFonts w:ascii="Calibri" w:eastAsia="Times New Roman" w:hAnsi="Calibri" w:cs="Calibri"/>
                <w:b/>
                <w:sz w:val="20"/>
                <w:szCs w:val="20"/>
              </w:rPr>
              <w:t xml:space="preserve">   (</w:t>
            </w:r>
            <w:proofErr w:type="gramEnd"/>
            <w:r w:rsidR="00CC24FC">
              <w:rPr>
                <w:rFonts w:ascii="Calibri" w:eastAsia="Times New Roman" w:hAnsi="Calibri" w:cs="Calibri"/>
                <w:b/>
                <w:sz w:val="20"/>
                <w:szCs w:val="20"/>
              </w:rPr>
              <w:t>Name</w:t>
            </w:r>
            <w:r w:rsidRPr="00E9163F">
              <w:rPr>
                <w:rFonts w:ascii="Calibri" w:eastAsia="Times New Roman" w:hAnsi="Calibri" w:cs="Calibri"/>
                <w:b/>
                <w:sz w:val="20"/>
                <w:szCs w:val="20"/>
              </w:rPr>
              <w:t>)</w:t>
            </w:r>
          </w:p>
          <w:p w14:paraId="0DD28B18" w14:textId="77777777" w:rsidR="00E9163F" w:rsidRPr="00E9163F" w:rsidRDefault="00E9163F" w:rsidP="00427C94">
            <w:pPr>
              <w:rPr>
                <w:rFonts w:ascii="Calibri" w:hAnsi="Calibri" w:cs="Calibri"/>
                <w:i/>
                <w:iCs/>
                <w:color w:val="AA5881" w:themeColor="accent4"/>
                <w:sz w:val="20"/>
                <w:szCs w:val="20"/>
              </w:rPr>
            </w:pPr>
          </w:p>
          <w:p w14:paraId="0DD28B19" w14:textId="77777777" w:rsidR="00DA13EE" w:rsidRPr="00E9163F" w:rsidRDefault="00DA13EE" w:rsidP="00427C94">
            <w:pPr>
              <w:rPr>
                <w:rFonts w:ascii="Calibri" w:hAnsi="Calibri" w:cs="Calibri"/>
                <w:color w:val="000000" w:themeColor="text1"/>
                <w:sz w:val="20"/>
                <w:szCs w:val="20"/>
              </w:rPr>
            </w:pPr>
          </w:p>
        </w:tc>
      </w:tr>
      <w:tr w:rsidR="00D610EF" w14:paraId="0DD28B22" w14:textId="77777777" w:rsidTr="002A2509">
        <w:trPr>
          <w:trHeight w:val="229"/>
        </w:trPr>
        <w:tc>
          <w:tcPr>
            <w:tcW w:w="1174" w:type="pct"/>
            <w:gridSpan w:val="2"/>
            <w:shd w:val="clear" w:color="auto" w:fill="000000" w:themeFill="text1"/>
            <w:tcMar>
              <w:left w:w="14" w:type="dxa"/>
              <w:right w:w="115" w:type="dxa"/>
            </w:tcMar>
          </w:tcPr>
          <w:p w14:paraId="0DD28B1B" w14:textId="77777777" w:rsidR="00E9163F" w:rsidRPr="00DA13EE" w:rsidRDefault="00E9163F" w:rsidP="00427C94">
            <w:pPr>
              <w:spacing w:line="240" w:lineRule="auto"/>
              <w:rPr>
                <w:rFonts w:ascii="Calibri" w:hAnsi="Calibri" w:cs="Calibri"/>
                <w:color w:val="FFFFFF" w:themeColor="background1"/>
                <w:sz w:val="20"/>
                <w:szCs w:val="20"/>
              </w:rPr>
            </w:pPr>
          </w:p>
        </w:tc>
        <w:tc>
          <w:tcPr>
            <w:tcW w:w="97" w:type="pct"/>
            <w:tcMar>
              <w:left w:w="14" w:type="dxa"/>
              <w:right w:w="115" w:type="dxa"/>
            </w:tcMar>
          </w:tcPr>
          <w:p w14:paraId="0DD28B1C" w14:textId="77777777" w:rsidR="00BC3C1B" w:rsidRPr="00DA13EE" w:rsidRDefault="00BC3C1B" w:rsidP="00427C94">
            <w:pPr>
              <w:spacing w:line="240" w:lineRule="auto"/>
              <w:rPr>
                <w:rFonts w:ascii="Calibri" w:hAnsi="Calibri" w:cs="Calibri"/>
                <w:color w:val="FFFFFF" w:themeColor="background1"/>
                <w:sz w:val="20"/>
                <w:szCs w:val="20"/>
              </w:rPr>
            </w:pPr>
          </w:p>
        </w:tc>
        <w:tc>
          <w:tcPr>
            <w:tcW w:w="1082" w:type="pct"/>
            <w:gridSpan w:val="2"/>
            <w:shd w:val="clear" w:color="auto" w:fill="000000" w:themeFill="text1"/>
            <w:tcMar>
              <w:left w:w="14" w:type="dxa"/>
              <w:right w:w="115" w:type="dxa"/>
            </w:tcMar>
          </w:tcPr>
          <w:p w14:paraId="0DD28B1D" w14:textId="77777777" w:rsidR="00BC3C1B" w:rsidRPr="00DA13EE" w:rsidRDefault="00BC3C1B" w:rsidP="00427C94">
            <w:pPr>
              <w:spacing w:line="240" w:lineRule="auto"/>
              <w:rPr>
                <w:rFonts w:ascii="Calibri" w:hAnsi="Calibri" w:cs="Calibri"/>
                <w:color w:val="FFFFFF" w:themeColor="background1"/>
                <w:sz w:val="20"/>
                <w:szCs w:val="20"/>
              </w:rPr>
            </w:pPr>
          </w:p>
        </w:tc>
        <w:tc>
          <w:tcPr>
            <w:tcW w:w="95" w:type="pct"/>
            <w:tcMar>
              <w:left w:w="14" w:type="dxa"/>
              <w:right w:w="115" w:type="dxa"/>
            </w:tcMar>
          </w:tcPr>
          <w:p w14:paraId="0DD28B1E" w14:textId="77777777" w:rsidR="00BC3C1B" w:rsidRPr="00DA13EE" w:rsidRDefault="00BC3C1B" w:rsidP="00427C94">
            <w:pPr>
              <w:spacing w:line="240" w:lineRule="auto"/>
              <w:rPr>
                <w:rFonts w:ascii="Calibri" w:hAnsi="Calibri" w:cs="Calibri"/>
                <w:color w:val="FFFFFF" w:themeColor="background1"/>
                <w:sz w:val="20"/>
                <w:szCs w:val="20"/>
              </w:rPr>
            </w:pPr>
          </w:p>
        </w:tc>
        <w:tc>
          <w:tcPr>
            <w:tcW w:w="1109" w:type="pct"/>
            <w:gridSpan w:val="2"/>
            <w:shd w:val="clear" w:color="auto" w:fill="000000" w:themeFill="text1"/>
            <w:tcMar>
              <w:left w:w="14" w:type="dxa"/>
              <w:right w:w="115" w:type="dxa"/>
            </w:tcMar>
          </w:tcPr>
          <w:p w14:paraId="0DD28B1F" w14:textId="77777777" w:rsidR="00BC3C1B" w:rsidRPr="00DA13EE" w:rsidRDefault="00BC3C1B" w:rsidP="00427C94">
            <w:pPr>
              <w:spacing w:line="240" w:lineRule="auto"/>
              <w:rPr>
                <w:rFonts w:ascii="Calibri" w:hAnsi="Calibri" w:cs="Calibri"/>
                <w:color w:val="FFFFFF" w:themeColor="background1"/>
                <w:sz w:val="20"/>
                <w:szCs w:val="20"/>
              </w:rPr>
            </w:pPr>
          </w:p>
        </w:tc>
        <w:tc>
          <w:tcPr>
            <w:tcW w:w="96" w:type="pct"/>
            <w:tcMar>
              <w:left w:w="14" w:type="dxa"/>
              <w:right w:w="115" w:type="dxa"/>
            </w:tcMar>
          </w:tcPr>
          <w:p w14:paraId="0DD28B20" w14:textId="77777777" w:rsidR="00BC3C1B" w:rsidRPr="00DA13EE" w:rsidRDefault="00BC3C1B" w:rsidP="00427C94">
            <w:pPr>
              <w:spacing w:line="240" w:lineRule="auto"/>
              <w:rPr>
                <w:rFonts w:ascii="Calibri" w:hAnsi="Calibri" w:cs="Calibri"/>
                <w:color w:val="FFFFFF" w:themeColor="background1"/>
                <w:sz w:val="20"/>
                <w:szCs w:val="20"/>
              </w:rPr>
            </w:pPr>
          </w:p>
        </w:tc>
        <w:tc>
          <w:tcPr>
            <w:tcW w:w="1347" w:type="pct"/>
            <w:shd w:val="clear" w:color="auto" w:fill="000000" w:themeFill="text1"/>
            <w:tcMar>
              <w:left w:w="14" w:type="dxa"/>
              <w:right w:w="115" w:type="dxa"/>
            </w:tcMar>
          </w:tcPr>
          <w:p w14:paraId="0DD28B21" w14:textId="77777777" w:rsidR="00BC3C1B" w:rsidRPr="00DA13EE" w:rsidRDefault="00BC3C1B" w:rsidP="00427C94">
            <w:pPr>
              <w:spacing w:line="240" w:lineRule="auto"/>
              <w:rPr>
                <w:rFonts w:ascii="Calibri" w:hAnsi="Calibri" w:cs="Calibri"/>
                <w:color w:val="FFFFFF" w:themeColor="background1"/>
                <w:sz w:val="20"/>
                <w:szCs w:val="20"/>
              </w:rPr>
            </w:pPr>
          </w:p>
        </w:tc>
      </w:tr>
      <w:tr w:rsidR="00D610EF" w14:paraId="0DD28B2A" w14:textId="77777777" w:rsidTr="002A2509">
        <w:trPr>
          <w:trHeight w:val="312"/>
        </w:trPr>
        <w:tc>
          <w:tcPr>
            <w:tcW w:w="1174" w:type="pct"/>
            <w:gridSpan w:val="2"/>
            <w:tcMar>
              <w:top w:w="144" w:type="dxa"/>
              <w:left w:w="14" w:type="dxa"/>
              <w:right w:w="115" w:type="dxa"/>
            </w:tcMar>
          </w:tcPr>
          <w:p w14:paraId="0DD28B23" w14:textId="77777777" w:rsidR="00BC3C1B" w:rsidRPr="00DA13EE" w:rsidRDefault="00BC3C1B" w:rsidP="00CC24FC">
            <w:pPr>
              <w:pStyle w:val="SchoolName"/>
              <w:ind w:left="0"/>
              <w:rPr>
                <w:rFonts w:ascii="Calibri" w:hAnsi="Calibri" w:cs="Calibri"/>
                <w:color w:val="FFFFFF" w:themeColor="background1"/>
              </w:rPr>
            </w:pPr>
          </w:p>
        </w:tc>
        <w:tc>
          <w:tcPr>
            <w:tcW w:w="97" w:type="pct"/>
            <w:tcMar>
              <w:top w:w="144" w:type="dxa"/>
              <w:left w:w="14" w:type="dxa"/>
              <w:right w:w="115" w:type="dxa"/>
            </w:tcMar>
          </w:tcPr>
          <w:p w14:paraId="0DD28B24" w14:textId="77777777" w:rsidR="00BC3C1B" w:rsidRPr="00DA13EE" w:rsidRDefault="00BC3C1B" w:rsidP="00427C94">
            <w:pPr>
              <w:spacing w:line="240" w:lineRule="auto"/>
              <w:rPr>
                <w:rFonts w:ascii="Calibri" w:hAnsi="Calibri" w:cs="Calibri"/>
                <w:color w:val="FFFFFF" w:themeColor="background1"/>
                <w:sz w:val="20"/>
                <w:szCs w:val="20"/>
              </w:rPr>
            </w:pPr>
          </w:p>
        </w:tc>
        <w:tc>
          <w:tcPr>
            <w:tcW w:w="1082" w:type="pct"/>
            <w:gridSpan w:val="2"/>
            <w:tcMar>
              <w:top w:w="144" w:type="dxa"/>
              <w:left w:w="14" w:type="dxa"/>
              <w:right w:w="115" w:type="dxa"/>
            </w:tcMar>
          </w:tcPr>
          <w:p w14:paraId="0DD28B25" w14:textId="77777777" w:rsidR="00BC3C1B" w:rsidRPr="00DA13EE" w:rsidRDefault="00BC3C1B" w:rsidP="00427C94">
            <w:pPr>
              <w:pStyle w:val="SkillsBullets"/>
              <w:rPr>
                <w:rFonts w:ascii="Calibri" w:hAnsi="Calibri" w:cs="Calibri"/>
                <w:color w:val="FFFFFF" w:themeColor="background1"/>
                <w:sz w:val="20"/>
                <w:szCs w:val="20"/>
              </w:rPr>
            </w:pPr>
          </w:p>
        </w:tc>
        <w:tc>
          <w:tcPr>
            <w:tcW w:w="95" w:type="pct"/>
            <w:tcMar>
              <w:top w:w="144" w:type="dxa"/>
              <w:left w:w="14" w:type="dxa"/>
              <w:right w:w="115" w:type="dxa"/>
            </w:tcMar>
          </w:tcPr>
          <w:p w14:paraId="0DD28B26" w14:textId="77777777" w:rsidR="00BC3C1B" w:rsidRPr="00DA13EE" w:rsidRDefault="00BC3C1B" w:rsidP="00427C94">
            <w:pPr>
              <w:spacing w:line="240" w:lineRule="auto"/>
              <w:rPr>
                <w:rFonts w:ascii="Calibri" w:hAnsi="Calibri" w:cs="Calibri"/>
                <w:color w:val="FFFFFF" w:themeColor="background1"/>
                <w:sz w:val="20"/>
                <w:szCs w:val="20"/>
              </w:rPr>
            </w:pPr>
          </w:p>
        </w:tc>
        <w:tc>
          <w:tcPr>
            <w:tcW w:w="1109" w:type="pct"/>
            <w:gridSpan w:val="2"/>
            <w:tcMar>
              <w:top w:w="144" w:type="dxa"/>
              <w:left w:w="14" w:type="dxa"/>
              <w:right w:w="115" w:type="dxa"/>
            </w:tcMar>
          </w:tcPr>
          <w:p w14:paraId="0DD28B27" w14:textId="77777777" w:rsidR="00BC3C1B" w:rsidRPr="00DA13EE" w:rsidRDefault="00BC3C1B" w:rsidP="00427C94">
            <w:pPr>
              <w:spacing w:line="240" w:lineRule="auto"/>
              <w:rPr>
                <w:rFonts w:ascii="Calibri" w:hAnsi="Calibri" w:cs="Calibri"/>
                <w:color w:val="FFFFFF" w:themeColor="background1"/>
                <w:sz w:val="20"/>
                <w:szCs w:val="20"/>
              </w:rPr>
            </w:pPr>
          </w:p>
        </w:tc>
        <w:tc>
          <w:tcPr>
            <w:tcW w:w="96" w:type="pct"/>
            <w:tcMar>
              <w:top w:w="144" w:type="dxa"/>
              <w:left w:w="14" w:type="dxa"/>
              <w:right w:w="115" w:type="dxa"/>
            </w:tcMar>
          </w:tcPr>
          <w:p w14:paraId="0DD28B28" w14:textId="77777777" w:rsidR="00BC3C1B" w:rsidRPr="00DA13EE" w:rsidRDefault="00BC3C1B" w:rsidP="00427C94">
            <w:pPr>
              <w:spacing w:line="240" w:lineRule="auto"/>
              <w:rPr>
                <w:rFonts w:ascii="Calibri" w:hAnsi="Calibri" w:cs="Calibri"/>
                <w:color w:val="FFFFFF" w:themeColor="background1"/>
                <w:sz w:val="20"/>
                <w:szCs w:val="20"/>
              </w:rPr>
            </w:pPr>
          </w:p>
        </w:tc>
        <w:tc>
          <w:tcPr>
            <w:tcW w:w="1347" w:type="pct"/>
            <w:tcMar>
              <w:top w:w="144" w:type="dxa"/>
              <w:left w:w="14" w:type="dxa"/>
              <w:right w:w="115" w:type="dxa"/>
            </w:tcMar>
          </w:tcPr>
          <w:p w14:paraId="0DD28B29" w14:textId="77777777" w:rsidR="00BC3C1B" w:rsidRPr="00DA13EE" w:rsidRDefault="00BC3C1B" w:rsidP="00427C94">
            <w:pPr>
              <w:pStyle w:val="ContactInfo"/>
              <w:rPr>
                <w:rFonts w:ascii="Calibri" w:hAnsi="Calibri" w:cs="Calibri"/>
                <w:color w:val="FFFFFF" w:themeColor="background1"/>
                <w:sz w:val="20"/>
                <w:szCs w:val="20"/>
              </w:rPr>
            </w:pPr>
          </w:p>
        </w:tc>
      </w:tr>
    </w:tbl>
    <w:p w14:paraId="0DD28B4C" w14:textId="77777777" w:rsidR="00983EC4" w:rsidRPr="00983EC4" w:rsidRDefault="00983EC4" w:rsidP="00983EC4">
      <w:pPr>
        <w:rPr>
          <w:rFonts w:ascii="Calibri" w:hAnsi="Calibri" w:cs="Calibri"/>
          <w:sz w:val="20"/>
          <w:szCs w:val="20"/>
        </w:rPr>
      </w:pPr>
    </w:p>
    <w:p w14:paraId="0DD28B4D" w14:textId="77777777" w:rsidR="00983EC4" w:rsidRPr="00983EC4" w:rsidRDefault="00983EC4" w:rsidP="00983EC4">
      <w:pPr>
        <w:rPr>
          <w:rFonts w:ascii="Calibri" w:hAnsi="Calibri" w:cs="Calibri"/>
          <w:sz w:val="20"/>
          <w:szCs w:val="20"/>
        </w:rPr>
      </w:pPr>
    </w:p>
    <w:p w14:paraId="0DD28B4E" w14:textId="77777777" w:rsidR="00983EC4" w:rsidRPr="00983EC4" w:rsidRDefault="00983EC4" w:rsidP="00983EC4">
      <w:pPr>
        <w:rPr>
          <w:rFonts w:ascii="Calibri" w:hAnsi="Calibri" w:cs="Calibri"/>
          <w:sz w:val="20"/>
          <w:szCs w:val="20"/>
        </w:rPr>
      </w:pPr>
    </w:p>
    <w:p w14:paraId="0DD28B4F" w14:textId="77777777" w:rsidR="00983EC4" w:rsidRPr="00983EC4" w:rsidRDefault="00983EC4" w:rsidP="00983EC4">
      <w:pPr>
        <w:rPr>
          <w:rFonts w:ascii="Calibri" w:hAnsi="Calibri" w:cs="Calibri"/>
          <w:sz w:val="20"/>
          <w:szCs w:val="20"/>
        </w:rPr>
      </w:pPr>
    </w:p>
    <w:p w14:paraId="0DD28B50" w14:textId="77777777" w:rsidR="00983EC4" w:rsidRPr="00983EC4" w:rsidRDefault="00983EC4" w:rsidP="00983EC4">
      <w:pPr>
        <w:rPr>
          <w:rFonts w:ascii="Calibri" w:hAnsi="Calibri" w:cs="Calibri"/>
          <w:sz w:val="20"/>
          <w:szCs w:val="20"/>
        </w:rPr>
      </w:pPr>
    </w:p>
    <w:p w14:paraId="0DD28B51" w14:textId="77777777" w:rsidR="00983EC4" w:rsidRDefault="00983EC4" w:rsidP="00983EC4">
      <w:pPr>
        <w:rPr>
          <w:rFonts w:ascii="Calibri" w:hAnsi="Calibri" w:cs="Calibri"/>
          <w:color w:val="FFFFFF" w:themeColor="background1"/>
          <w:sz w:val="20"/>
          <w:szCs w:val="20"/>
        </w:rPr>
      </w:pPr>
    </w:p>
    <w:p w14:paraId="0DD28B52" w14:textId="77777777" w:rsidR="00983EC4" w:rsidRPr="00983EC4" w:rsidRDefault="0094553B" w:rsidP="00983EC4">
      <w:pPr>
        <w:tabs>
          <w:tab w:val="left" w:pos="3228"/>
        </w:tabs>
        <w:rPr>
          <w:rFonts w:ascii="Calibri" w:hAnsi="Calibri" w:cs="Calibri"/>
          <w:sz w:val="20"/>
          <w:szCs w:val="20"/>
        </w:rPr>
      </w:pPr>
      <w:r>
        <w:rPr>
          <w:rFonts w:ascii="Calibri" w:hAnsi="Calibri" w:cs="Calibri"/>
          <w:sz w:val="20"/>
          <w:szCs w:val="20"/>
        </w:rPr>
        <w:tab/>
      </w:r>
      <w:r w:rsidR="00CC24FC">
        <w:pict w14:anchorId="0DD28B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9264;mso-position-horizontal-relative:text;mso-position-vertical-relative:text">
            <v:imagedata r:id="rId9"/>
          </v:shape>
        </w:pict>
      </w:r>
    </w:p>
    <w:sectPr w:rsidR="00983EC4" w:rsidRPr="00983EC4" w:rsidSect="00F5689F">
      <w:pgSz w:w="12240" w:h="15840"/>
      <w:pgMar w:top="720" w:right="734" w:bottom="28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hybridMultilevel"/>
    <w:tmpl w:val="00000000"/>
    <w:lvl w:ilvl="0" w:tplc="08E82256">
      <w:start w:val="1"/>
      <w:numFmt w:val="bullet"/>
      <w:lvlText w:val=""/>
      <w:lvlJc w:val="left"/>
      <w:pPr>
        <w:ind w:left="720" w:hanging="360"/>
      </w:pPr>
      <w:rPr>
        <w:rFonts w:ascii="Symbol" w:hAnsi="Symbol"/>
      </w:rPr>
    </w:lvl>
    <w:lvl w:ilvl="1" w:tplc="AA9C9212">
      <w:start w:val="1"/>
      <w:numFmt w:val="decimal"/>
      <w:lvlText w:val="%2."/>
      <w:lvlJc w:val="left"/>
      <w:pPr>
        <w:ind w:left="1440" w:hanging="360"/>
      </w:pPr>
    </w:lvl>
    <w:lvl w:ilvl="2" w:tplc="499068F2">
      <w:start w:val="1"/>
      <w:numFmt w:val="decimal"/>
      <w:lvlText w:val="%3."/>
      <w:lvlJc w:val="left"/>
      <w:pPr>
        <w:ind w:left="2160" w:hanging="360"/>
      </w:pPr>
    </w:lvl>
    <w:lvl w:ilvl="3" w:tplc="84567C0E">
      <w:start w:val="1"/>
      <w:numFmt w:val="decimal"/>
      <w:lvlText w:val="%4."/>
      <w:lvlJc w:val="left"/>
      <w:pPr>
        <w:ind w:left="2880" w:hanging="360"/>
      </w:pPr>
    </w:lvl>
    <w:lvl w:ilvl="4" w:tplc="B3427B5E">
      <w:start w:val="1"/>
      <w:numFmt w:val="decimal"/>
      <w:lvlText w:val="%5."/>
      <w:lvlJc w:val="left"/>
      <w:pPr>
        <w:ind w:left="3600" w:hanging="360"/>
      </w:pPr>
    </w:lvl>
    <w:lvl w:ilvl="5" w:tplc="56462082">
      <w:start w:val="1"/>
      <w:numFmt w:val="decimal"/>
      <w:lvlText w:val="%6."/>
      <w:lvlJc w:val="left"/>
      <w:pPr>
        <w:ind w:left="4320" w:hanging="360"/>
      </w:pPr>
    </w:lvl>
    <w:lvl w:ilvl="6" w:tplc="7682B50A">
      <w:start w:val="1"/>
      <w:numFmt w:val="decimal"/>
      <w:lvlText w:val="%7."/>
      <w:lvlJc w:val="left"/>
      <w:pPr>
        <w:ind w:left="5040" w:hanging="360"/>
      </w:pPr>
    </w:lvl>
    <w:lvl w:ilvl="7" w:tplc="C3A8A3D8">
      <w:start w:val="1"/>
      <w:numFmt w:val="decimal"/>
      <w:lvlText w:val="%8."/>
      <w:lvlJc w:val="left"/>
      <w:pPr>
        <w:ind w:left="5760" w:hanging="360"/>
      </w:pPr>
    </w:lvl>
    <w:lvl w:ilvl="8" w:tplc="1ECCF502">
      <w:start w:val="1"/>
      <w:numFmt w:val="decimal"/>
      <w:lvlText w:val="%9."/>
      <w:lvlJc w:val="left"/>
      <w:pPr>
        <w:ind w:left="6480" w:hanging="360"/>
      </w:pPr>
    </w:lvl>
  </w:abstractNum>
  <w:abstractNum w:abstractNumId="1" w15:restartNumberingAfterBreak="0">
    <w:nsid w:val="00026844"/>
    <w:multiLevelType w:val="hybridMultilevel"/>
    <w:tmpl w:val="7714C2B6"/>
    <w:lvl w:ilvl="0" w:tplc="1A2214DC">
      <w:start w:val="1"/>
      <w:numFmt w:val="bullet"/>
      <w:lvlText w:val=""/>
      <w:lvlJc w:val="left"/>
      <w:pPr>
        <w:ind w:left="540" w:hanging="360"/>
      </w:pPr>
      <w:rPr>
        <w:rFonts w:ascii="Symbol" w:hAnsi="Symbol" w:hint="default"/>
      </w:rPr>
    </w:lvl>
    <w:lvl w:ilvl="1" w:tplc="B5946CF6" w:tentative="1">
      <w:start w:val="1"/>
      <w:numFmt w:val="bullet"/>
      <w:lvlText w:val="o"/>
      <w:lvlJc w:val="left"/>
      <w:pPr>
        <w:ind w:left="1260" w:hanging="360"/>
      </w:pPr>
      <w:rPr>
        <w:rFonts w:ascii="Courier New" w:hAnsi="Courier New" w:cs="Courier New" w:hint="default"/>
      </w:rPr>
    </w:lvl>
    <w:lvl w:ilvl="2" w:tplc="70CEF51E" w:tentative="1">
      <w:start w:val="1"/>
      <w:numFmt w:val="bullet"/>
      <w:lvlText w:val=""/>
      <w:lvlJc w:val="left"/>
      <w:pPr>
        <w:ind w:left="1980" w:hanging="360"/>
      </w:pPr>
      <w:rPr>
        <w:rFonts w:ascii="Wingdings" w:hAnsi="Wingdings" w:hint="default"/>
      </w:rPr>
    </w:lvl>
    <w:lvl w:ilvl="3" w:tplc="2F5C45E6" w:tentative="1">
      <w:start w:val="1"/>
      <w:numFmt w:val="bullet"/>
      <w:lvlText w:val=""/>
      <w:lvlJc w:val="left"/>
      <w:pPr>
        <w:ind w:left="2700" w:hanging="360"/>
      </w:pPr>
      <w:rPr>
        <w:rFonts w:ascii="Symbol" w:hAnsi="Symbol" w:hint="default"/>
      </w:rPr>
    </w:lvl>
    <w:lvl w:ilvl="4" w:tplc="E2D220EC" w:tentative="1">
      <w:start w:val="1"/>
      <w:numFmt w:val="bullet"/>
      <w:lvlText w:val="o"/>
      <w:lvlJc w:val="left"/>
      <w:pPr>
        <w:ind w:left="3420" w:hanging="360"/>
      </w:pPr>
      <w:rPr>
        <w:rFonts w:ascii="Courier New" w:hAnsi="Courier New" w:cs="Courier New" w:hint="default"/>
      </w:rPr>
    </w:lvl>
    <w:lvl w:ilvl="5" w:tplc="894A5BC6" w:tentative="1">
      <w:start w:val="1"/>
      <w:numFmt w:val="bullet"/>
      <w:lvlText w:val=""/>
      <w:lvlJc w:val="left"/>
      <w:pPr>
        <w:ind w:left="4140" w:hanging="360"/>
      </w:pPr>
      <w:rPr>
        <w:rFonts w:ascii="Wingdings" w:hAnsi="Wingdings" w:hint="default"/>
      </w:rPr>
    </w:lvl>
    <w:lvl w:ilvl="6" w:tplc="2BCEE506" w:tentative="1">
      <w:start w:val="1"/>
      <w:numFmt w:val="bullet"/>
      <w:lvlText w:val=""/>
      <w:lvlJc w:val="left"/>
      <w:pPr>
        <w:ind w:left="4860" w:hanging="360"/>
      </w:pPr>
      <w:rPr>
        <w:rFonts w:ascii="Symbol" w:hAnsi="Symbol" w:hint="default"/>
      </w:rPr>
    </w:lvl>
    <w:lvl w:ilvl="7" w:tplc="B486FA7A" w:tentative="1">
      <w:start w:val="1"/>
      <w:numFmt w:val="bullet"/>
      <w:lvlText w:val="o"/>
      <w:lvlJc w:val="left"/>
      <w:pPr>
        <w:ind w:left="5580" w:hanging="360"/>
      </w:pPr>
      <w:rPr>
        <w:rFonts w:ascii="Courier New" w:hAnsi="Courier New" w:cs="Courier New" w:hint="default"/>
      </w:rPr>
    </w:lvl>
    <w:lvl w:ilvl="8" w:tplc="A746BDB0" w:tentative="1">
      <w:start w:val="1"/>
      <w:numFmt w:val="bullet"/>
      <w:lvlText w:val=""/>
      <w:lvlJc w:val="left"/>
      <w:pPr>
        <w:ind w:left="6300" w:hanging="360"/>
      </w:pPr>
      <w:rPr>
        <w:rFonts w:ascii="Wingdings" w:hAnsi="Wingdings" w:hint="default"/>
      </w:rPr>
    </w:lvl>
  </w:abstractNum>
  <w:abstractNum w:abstractNumId="2" w15:restartNumberingAfterBreak="0">
    <w:nsid w:val="14A524AA"/>
    <w:multiLevelType w:val="hybridMultilevel"/>
    <w:tmpl w:val="967A56FA"/>
    <w:lvl w:ilvl="0" w:tplc="8682B9E8">
      <w:start w:val="1"/>
      <w:numFmt w:val="bullet"/>
      <w:lvlText w:val=""/>
      <w:lvlJc w:val="left"/>
      <w:pPr>
        <w:ind w:left="288" w:hanging="360"/>
      </w:pPr>
      <w:rPr>
        <w:rFonts w:ascii="Symbol" w:hAnsi="Symbol" w:hint="default"/>
      </w:rPr>
    </w:lvl>
    <w:lvl w:ilvl="1" w:tplc="7B388A0C" w:tentative="1">
      <w:start w:val="1"/>
      <w:numFmt w:val="bullet"/>
      <w:lvlText w:val="o"/>
      <w:lvlJc w:val="left"/>
      <w:pPr>
        <w:ind w:left="1460" w:hanging="360"/>
      </w:pPr>
      <w:rPr>
        <w:rFonts w:ascii="Courier New" w:hAnsi="Courier New" w:cs="Courier New" w:hint="default"/>
      </w:rPr>
    </w:lvl>
    <w:lvl w:ilvl="2" w:tplc="7E726E36" w:tentative="1">
      <w:start w:val="1"/>
      <w:numFmt w:val="bullet"/>
      <w:lvlText w:val=""/>
      <w:lvlJc w:val="left"/>
      <w:pPr>
        <w:ind w:left="2180" w:hanging="360"/>
      </w:pPr>
      <w:rPr>
        <w:rFonts w:ascii="Wingdings" w:hAnsi="Wingdings" w:hint="default"/>
      </w:rPr>
    </w:lvl>
    <w:lvl w:ilvl="3" w:tplc="6B1CB3FE" w:tentative="1">
      <w:start w:val="1"/>
      <w:numFmt w:val="bullet"/>
      <w:lvlText w:val=""/>
      <w:lvlJc w:val="left"/>
      <w:pPr>
        <w:ind w:left="2900" w:hanging="360"/>
      </w:pPr>
      <w:rPr>
        <w:rFonts w:ascii="Symbol" w:hAnsi="Symbol" w:hint="default"/>
      </w:rPr>
    </w:lvl>
    <w:lvl w:ilvl="4" w:tplc="BC82733C" w:tentative="1">
      <w:start w:val="1"/>
      <w:numFmt w:val="bullet"/>
      <w:lvlText w:val="o"/>
      <w:lvlJc w:val="left"/>
      <w:pPr>
        <w:ind w:left="3620" w:hanging="360"/>
      </w:pPr>
      <w:rPr>
        <w:rFonts w:ascii="Courier New" w:hAnsi="Courier New" w:cs="Courier New" w:hint="default"/>
      </w:rPr>
    </w:lvl>
    <w:lvl w:ilvl="5" w:tplc="5532E0D8" w:tentative="1">
      <w:start w:val="1"/>
      <w:numFmt w:val="bullet"/>
      <w:lvlText w:val=""/>
      <w:lvlJc w:val="left"/>
      <w:pPr>
        <w:ind w:left="4340" w:hanging="360"/>
      </w:pPr>
      <w:rPr>
        <w:rFonts w:ascii="Wingdings" w:hAnsi="Wingdings" w:hint="default"/>
      </w:rPr>
    </w:lvl>
    <w:lvl w:ilvl="6" w:tplc="49A218A2" w:tentative="1">
      <w:start w:val="1"/>
      <w:numFmt w:val="bullet"/>
      <w:lvlText w:val=""/>
      <w:lvlJc w:val="left"/>
      <w:pPr>
        <w:ind w:left="5060" w:hanging="360"/>
      </w:pPr>
      <w:rPr>
        <w:rFonts w:ascii="Symbol" w:hAnsi="Symbol" w:hint="default"/>
      </w:rPr>
    </w:lvl>
    <w:lvl w:ilvl="7" w:tplc="58B213DE" w:tentative="1">
      <w:start w:val="1"/>
      <w:numFmt w:val="bullet"/>
      <w:lvlText w:val="o"/>
      <w:lvlJc w:val="left"/>
      <w:pPr>
        <w:ind w:left="5780" w:hanging="360"/>
      </w:pPr>
      <w:rPr>
        <w:rFonts w:ascii="Courier New" w:hAnsi="Courier New" w:cs="Courier New" w:hint="default"/>
      </w:rPr>
    </w:lvl>
    <w:lvl w:ilvl="8" w:tplc="B05C2C7C" w:tentative="1">
      <w:start w:val="1"/>
      <w:numFmt w:val="bullet"/>
      <w:lvlText w:val=""/>
      <w:lvlJc w:val="left"/>
      <w:pPr>
        <w:ind w:left="6500" w:hanging="360"/>
      </w:pPr>
      <w:rPr>
        <w:rFonts w:ascii="Wingdings" w:hAnsi="Wingdings" w:hint="default"/>
      </w:rPr>
    </w:lvl>
  </w:abstractNum>
  <w:abstractNum w:abstractNumId="3" w15:restartNumberingAfterBreak="0">
    <w:nsid w:val="1A7F2D0E"/>
    <w:multiLevelType w:val="hybridMultilevel"/>
    <w:tmpl w:val="FCFE2716"/>
    <w:lvl w:ilvl="0" w:tplc="B2784DAE">
      <w:start w:val="1"/>
      <w:numFmt w:val="bullet"/>
      <w:pStyle w:val="BulletsSkills"/>
      <w:lvlText w:val=""/>
      <w:lvlJc w:val="left"/>
      <w:pPr>
        <w:ind w:left="288" w:hanging="288"/>
      </w:pPr>
      <w:rPr>
        <w:rFonts w:ascii="Symbol" w:hAnsi="Symbol" w:hint="default"/>
      </w:rPr>
    </w:lvl>
    <w:lvl w:ilvl="1" w:tplc="7D721540">
      <w:numFmt w:val="bullet"/>
      <w:lvlText w:val="•"/>
      <w:lvlJc w:val="left"/>
      <w:pPr>
        <w:ind w:left="1814" w:hanging="720"/>
      </w:pPr>
      <w:rPr>
        <w:rFonts w:ascii="Univers" w:eastAsia="Arial" w:hAnsi="Univers" w:cs="Arial" w:hint="default"/>
        <w:color w:val="AA5881" w:themeColor="accent4"/>
      </w:rPr>
    </w:lvl>
    <w:lvl w:ilvl="2" w:tplc="81C60438" w:tentative="1">
      <w:start w:val="1"/>
      <w:numFmt w:val="bullet"/>
      <w:lvlText w:val=""/>
      <w:lvlJc w:val="left"/>
      <w:pPr>
        <w:ind w:left="2174" w:hanging="360"/>
      </w:pPr>
      <w:rPr>
        <w:rFonts w:ascii="Wingdings" w:hAnsi="Wingdings" w:hint="default"/>
      </w:rPr>
    </w:lvl>
    <w:lvl w:ilvl="3" w:tplc="5032E842" w:tentative="1">
      <w:start w:val="1"/>
      <w:numFmt w:val="bullet"/>
      <w:lvlText w:val=""/>
      <w:lvlJc w:val="left"/>
      <w:pPr>
        <w:ind w:left="2894" w:hanging="360"/>
      </w:pPr>
      <w:rPr>
        <w:rFonts w:ascii="Symbol" w:hAnsi="Symbol" w:hint="default"/>
      </w:rPr>
    </w:lvl>
    <w:lvl w:ilvl="4" w:tplc="BE404408" w:tentative="1">
      <w:start w:val="1"/>
      <w:numFmt w:val="bullet"/>
      <w:lvlText w:val="o"/>
      <w:lvlJc w:val="left"/>
      <w:pPr>
        <w:ind w:left="3614" w:hanging="360"/>
      </w:pPr>
      <w:rPr>
        <w:rFonts w:ascii="Courier New" w:hAnsi="Courier New" w:cs="Courier New" w:hint="default"/>
      </w:rPr>
    </w:lvl>
    <w:lvl w:ilvl="5" w:tplc="4618827C" w:tentative="1">
      <w:start w:val="1"/>
      <w:numFmt w:val="bullet"/>
      <w:lvlText w:val=""/>
      <w:lvlJc w:val="left"/>
      <w:pPr>
        <w:ind w:left="4334" w:hanging="360"/>
      </w:pPr>
      <w:rPr>
        <w:rFonts w:ascii="Wingdings" w:hAnsi="Wingdings" w:hint="default"/>
      </w:rPr>
    </w:lvl>
    <w:lvl w:ilvl="6" w:tplc="4B10F4FA" w:tentative="1">
      <w:start w:val="1"/>
      <w:numFmt w:val="bullet"/>
      <w:lvlText w:val=""/>
      <w:lvlJc w:val="left"/>
      <w:pPr>
        <w:ind w:left="5054" w:hanging="360"/>
      </w:pPr>
      <w:rPr>
        <w:rFonts w:ascii="Symbol" w:hAnsi="Symbol" w:hint="default"/>
      </w:rPr>
    </w:lvl>
    <w:lvl w:ilvl="7" w:tplc="D4D22392" w:tentative="1">
      <w:start w:val="1"/>
      <w:numFmt w:val="bullet"/>
      <w:lvlText w:val="o"/>
      <w:lvlJc w:val="left"/>
      <w:pPr>
        <w:ind w:left="5774" w:hanging="360"/>
      </w:pPr>
      <w:rPr>
        <w:rFonts w:ascii="Courier New" w:hAnsi="Courier New" w:cs="Courier New" w:hint="default"/>
      </w:rPr>
    </w:lvl>
    <w:lvl w:ilvl="8" w:tplc="F1A4E24C" w:tentative="1">
      <w:start w:val="1"/>
      <w:numFmt w:val="bullet"/>
      <w:lvlText w:val=""/>
      <w:lvlJc w:val="left"/>
      <w:pPr>
        <w:ind w:left="6494" w:hanging="360"/>
      </w:pPr>
      <w:rPr>
        <w:rFonts w:ascii="Wingdings" w:hAnsi="Wingdings" w:hint="default"/>
      </w:rPr>
    </w:lvl>
  </w:abstractNum>
  <w:abstractNum w:abstractNumId="4" w15:restartNumberingAfterBreak="0">
    <w:nsid w:val="1F7B6322"/>
    <w:multiLevelType w:val="hybridMultilevel"/>
    <w:tmpl w:val="FA34371A"/>
    <w:lvl w:ilvl="0" w:tplc="D7520A6C">
      <w:start w:val="1"/>
      <w:numFmt w:val="bullet"/>
      <w:lvlText w:val=""/>
      <w:lvlJc w:val="left"/>
      <w:pPr>
        <w:ind w:left="540" w:hanging="360"/>
      </w:pPr>
      <w:rPr>
        <w:rFonts w:ascii="Wingdings" w:hAnsi="Wingdings" w:hint="default"/>
      </w:rPr>
    </w:lvl>
    <w:lvl w:ilvl="1" w:tplc="3D86970C" w:tentative="1">
      <w:start w:val="1"/>
      <w:numFmt w:val="bullet"/>
      <w:lvlText w:val="o"/>
      <w:lvlJc w:val="left"/>
      <w:pPr>
        <w:ind w:left="1260" w:hanging="360"/>
      </w:pPr>
      <w:rPr>
        <w:rFonts w:ascii="Courier New" w:hAnsi="Courier New" w:cs="Courier New" w:hint="default"/>
      </w:rPr>
    </w:lvl>
    <w:lvl w:ilvl="2" w:tplc="1C10D63C" w:tentative="1">
      <w:start w:val="1"/>
      <w:numFmt w:val="bullet"/>
      <w:lvlText w:val=""/>
      <w:lvlJc w:val="left"/>
      <w:pPr>
        <w:ind w:left="1980" w:hanging="360"/>
      </w:pPr>
      <w:rPr>
        <w:rFonts w:ascii="Wingdings" w:hAnsi="Wingdings" w:hint="default"/>
      </w:rPr>
    </w:lvl>
    <w:lvl w:ilvl="3" w:tplc="495E0C60" w:tentative="1">
      <w:start w:val="1"/>
      <w:numFmt w:val="bullet"/>
      <w:lvlText w:val=""/>
      <w:lvlJc w:val="left"/>
      <w:pPr>
        <w:ind w:left="2700" w:hanging="360"/>
      </w:pPr>
      <w:rPr>
        <w:rFonts w:ascii="Symbol" w:hAnsi="Symbol" w:hint="default"/>
      </w:rPr>
    </w:lvl>
    <w:lvl w:ilvl="4" w:tplc="44B8C89E" w:tentative="1">
      <w:start w:val="1"/>
      <w:numFmt w:val="bullet"/>
      <w:lvlText w:val="o"/>
      <w:lvlJc w:val="left"/>
      <w:pPr>
        <w:ind w:left="3420" w:hanging="360"/>
      </w:pPr>
      <w:rPr>
        <w:rFonts w:ascii="Courier New" w:hAnsi="Courier New" w:cs="Courier New" w:hint="default"/>
      </w:rPr>
    </w:lvl>
    <w:lvl w:ilvl="5" w:tplc="C8F87A74" w:tentative="1">
      <w:start w:val="1"/>
      <w:numFmt w:val="bullet"/>
      <w:lvlText w:val=""/>
      <w:lvlJc w:val="left"/>
      <w:pPr>
        <w:ind w:left="4140" w:hanging="360"/>
      </w:pPr>
      <w:rPr>
        <w:rFonts w:ascii="Wingdings" w:hAnsi="Wingdings" w:hint="default"/>
      </w:rPr>
    </w:lvl>
    <w:lvl w:ilvl="6" w:tplc="26921132" w:tentative="1">
      <w:start w:val="1"/>
      <w:numFmt w:val="bullet"/>
      <w:lvlText w:val=""/>
      <w:lvlJc w:val="left"/>
      <w:pPr>
        <w:ind w:left="4860" w:hanging="360"/>
      </w:pPr>
      <w:rPr>
        <w:rFonts w:ascii="Symbol" w:hAnsi="Symbol" w:hint="default"/>
      </w:rPr>
    </w:lvl>
    <w:lvl w:ilvl="7" w:tplc="E9C6E984" w:tentative="1">
      <w:start w:val="1"/>
      <w:numFmt w:val="bullet"/>
      <w:lvlText w:val="o"/>
      <w:lvlJc w:val="left"/>
      <w:pPr>
        <w:ind w:left="5580" w:hanging="360"/>
      </w:pPr>
      <w:rPr>
        <w:rFonts w:ascii="Courier New" w:hAnsi="Courier New" w:cs="Courier New" w:hint="default"/>
      </w:rPr>
    </w:lvl>
    <w:lvl w:ilvl="8" w:tplc="FC4ECF22" w:tentative="1">
      <w:start w:val="1"/>
      <w:numFmt w:val="bullet"/>
      <w:lvlText w:val=""/>
      <w:lvlJc w:val="left"/>
      <w:pPr>
        <w:ind w:left="6300" w:hanging="360"/>
      </w:pPr>
      <w:rPr>
        <w:rFonts w:ascii="Wingdings" w:hAnsi="Wingdings" w:hint="default"/>
      </w:rPr>
    </w:lvl>
  </w:abstractNum>
  <w:abstractNum w:abstractNumId="5" w15:restartNumberingAfterBreak="0">
    <w:nsid w:val="259E5B78"/>
    <w:multiLevelType w:val="hybridMultilevel"/>
    <w:tmpl w:val="05481140"/>
    <w:lvl w:ilvl="0" w:tplc="BF885F84">
      <w:start w:val="1"/>
      <w:numFmt w:val="bullet"/>
      <w:lvlText w:val=""/>
      <w:lvlJc w:val="left"/>
      <w:pPr>
        <w:ind w:left="216" w:hanging="288"/>
      </w:pPr>
      <w:rPr>
        <w:rFonts w:ascii="Symbol" w:hAnsi="Symbol" w:hint="default"/>
      </w:rPr>
    </w:lvl>
    <w:lvl w:ilvl="1" w:tplc="B5807EF0" w:tentative="1">
      <w:start w:val="1"/>
      <w:numFmt w:val="bullet"/>
      <w:lvlText w:val="o"/>
      <w:lvlJc w:val="left"/>
      <w:pPr>
        <w:ind w:left="1460" w:hanging="360"/>
      </w:pPr>
      <w:rPr>
        <w:rFonts w:ascii="Courier New" w:hAnsi="Courier New" w:cs="Courier New" w:hint="default"/>
      </w:rPr>
    </w:lvl>
    <w:lvl w:ilvl="2" w:tplc="52EC8A56" w:tentative="1">
      <w:start w:val="1"/>
      <w:numFmt w:val="bullet"/>
      <w:lvlText w:val=""/>
      <w:lvlJc w:val="left"/>
      <w:pPr>
        <w:ind w:left="2180" w:hanging="360"/>
      </w:pPr>
      <w:rPr>
        <w:rFonts w:ascii="Wingdings" w:hAnsi="Wingdings" w:hint="default"/>
      </w:rPr>
    </w:lvl>
    <w:lvl w:ilvl="3" w:tplc="71484730" w:tentative="1">
      <w:start w:val="1"/>
      <w:numFmt w:val="bullet"/>
      <w:lvlText w:val=""/>
      <w:lvlJc w:val="left"/>
      <w:pPr>
        <w:ind w:left="2900" w:hanging="360"/>
      </w:pPr>
      <w:rPr>
        <w:rFonts w:ascii="Symbol" w:hAnsi="Symbol" w:hint="default"/>
      </w:rPr>
    </w:lvl>
    <w:lvl w:ilvl="4" w:tplc="6EFC58F6" w:tentative="1">
      <w:start w:val="1"/>
      <w:numFmt w:val="bullet"/>
      <w:lvlText w:val="o"/>
      <w:lvlJc w:val="left"/>
      <w:pPr>
        <w:ind w:left="3620" w:hanging="360"/>
      </w:pPr>
      <w:rPr>
        <w:rFonts w:ascii="Courier New" w:hAnsi="Courier New" w:cs="Courier New" w:hint="default"/>
      </w:rPr>
    </w:lvl>
    <w:lvl w:ilvl="5" w:tplc="428C7DF6" w:tentative="1">
      <w:start w:val="1"/>
      <w:numFmt w:val="bullet"/>
      <w:lvlText w:val=""/>
      <w:lvlJc w:val="left"/>
      <w:pPr>
        <w:ind w:left="4340" w:hanging="360"/>
      </w:pPr>
      <w:rPr>
        <w:rFonts w:ascii="Wingdings" w:hAnsi="Wingdings" w:hint="default"/>
      </w:rPr>
    </w:lvl>
    <w:lvl w:ilvl="6" w:tplc="B45E109C" w:tentative="1">
      <w:start w:val="1"/>
      <w:numFmt w:val="bullet"/>
      <w:lvlText w:val=""/>
      <w:lvlJc w:val="left"/>
      <w:pPr>
        <w:ind w:left="5060" w:hanging="360"/>
      </w:pPr>
      <w:rPr>
        <w:rFonts w:ascii="Symbol" w:hAnsi="Symbol" w:hint="default"/>
      </w:rPr>
    </w:lvl>
    <w:lvl w:ilvl="7" w:tplc="AF8C1E10" w:tentative="1">
      <w:start w:val="1"/>
      <w:numFmt w:val="bullet"/>
      <w:lvlText w:val="o"/>
      <w:lvlJc w:val="left"/>
      <w:pPr>
        <w:ind w:left="5780" w:hanging="360"/>
      </w:pPr>
      <w:rPr>
        <w:rFonts w:ascii="Courier New" w:hAnsi="Courier New" w:cs="Courier New" w:hint="default"/>
      </w:rPr>
    </w:lvl>
    <w:lvl w:ilvl="8" w:tplc="B6D0C43C" w:tentative="1">
      <w:start w:val="1"/>
      <w:numFmt w:val="bullet"/>
      <w:lvlText w:val=""/>
      <w:lvlJc w:val="left"/>
      <w:pPr>
        <w:ind w:left="6500" w:hanging="360"/>
      </w:pPr>
      <w:rPr>
        <w:rFonts w:ascii="Wingdings" w:hAnsi="Wingdings" w:hint="default"/>
      </w:rPr>
    </w:lvl>
  </w:abstractNum>
  <w:abstractNum w:abstractNumId="6" w15:restartNumberingAfterBreak="0">
    <w:nsid w:val="268D3329"/>
    <w:multiLevelType w:val="hybridMultilevel"/>
    <w:tmpl w:val="C01CADC4"/>
    <w:lvl w:ilvl="0" w:tplc="8F88CDB2">
      <w:start w:val="1"/>
      <w:numFmt w:val="bullet"/>
      <w:lvlText w:val=""/>
      <w:lvlJc w:val="left"/>
      <w:pPr>
        <w:ind w:left="720" w:hanging="360"/>
      </w:pPr>
      <w:rPr>
        <w:rFonts w:ascii="Symbol" w:hAnsi="Symbol" w:hint="default"/>
      </w:rPr>
    </w:lvl>
    <w:lvl w:ilvl="1" w:tplc="B8ECD20E" w:tentative="1">
      <w:start w:val="1"/>
      <w:numFmt w:val="bullet"/>
      <w:lvlText w:val="o"/>
      <w:lvlJc w:val="left"/>
      <w:pPr>
        <w:ind w:left="1440" w:hanging="360"/>
      </w:pPr>
      <w:rPr>
        <w:rFonts w:ascii="Courier New" w:hAnsi="Courier New" w:cs="Courier New" w:hint="default"/>
      </w:rPr>
    </w:lvl>
    <w:lvl w:ilvl="2" w:tplc="E95E3ED6" w:tentative="1">
      <w:start w:val="1"/>
      <w:numFmt w:val="bullet"/>
      <w:lvlText w:val=""/>
      <w:lvlJc w:val="left"/>
      <w:pPr>
        <w:ind w:left="2160" w:hanging="360"/>
      </w:pPr>
      <w:rPr>
        <w:rFonts w:ascii="Wingdings" w:hAnsi="Wingdings" w:hint="default"/>
      </w:rPr>
    </w:lvl>
    <w:lvl w:ilvl="3" w:tplc="2C04F2AA" w:tentative="1">
      <w:start w:val="1"/>
      <w:numFmt w:val="bullet"/>
      <w:lvlText w:val=""/>
      <w:lvlJc w:val="left"/>
      <w:pPr>
        <w:ind w:left="2880" w:hanging="360"/>
      </w:pPr>
      <w:rPr>
        <w:rFonts w:ascii="Symbol" w:hAnsi="Symbol" w:hint="default"/>
      </w:rPr>
    </w:lvl>
    <w:lvl w:ilvl="4" w:tplc="137E0BDA" w:tentative="1">
      <w:start w:val="1"/>
      <w:numFmt w:val="bullet"/>
      <w:lvlText w:val="o"/>
      <w:lvlJc w:val="left"/>
      <w:pPr>
        <w:ind w:left="3600" w:hanging="360"/>
      </w:pPr>
      <w:rPr>
        <w:rFonts w:ascii="Courier New" w:hAnsi="Courier New" w:cs="Courier New" w:hint="default"/>
      </w:rPr>
    </w:lvl>
    <w:lvl w:ilvl="5" w:tplc="E424B414" w:tentative="1">
      <w:start w:val="1"/>
      <w:numFmt w:val="bullet"/>
      <w:lvlText w:val=""/>
      <w:lvlJc w:val="left"/>
      <w:pPr>
        <w:ind w:left="4320" w:hanging="360"/>
      </w:pPr>
      <w:rPr>
        <w:rFonts w:ascii="Wingdings" w:hAnsi="Wingdings" w:hint="default"/>
      </w:rPr>
    </w:lvl>
    <w:lvl w:ilvl="6" w:tplc="D2C21A50" w:tentative="1">
      <w:start w:val="1"/>
      <w:numFmt w:val="bullet"/>
      <w:lvlText w:val=""/>
      <w:lvlJc w:val="left"/>
      <w:pPr>
        <w:ind w:left="5040" w:hanging="360"/>
      </w:pPr>
      <w:rPr>
        <w:rFonts w:ascii="Symbol" w:hAnsi="Symbol" w:hint="default"/>
      </w:rPr>
    </w:lvl>
    <w:lvl w:ilvl="7" w:tplc="EA08F0F2" w:tentative="1">
      <w:start w:val="1"/>
      <w:numFmt w:val="bullet"/>
      <w:lvlText w:val="o"/>
      <w:lvlJc w:val="left"/>
      <w:pPr>
        <w:ind w:left="5760" w:hanging="360"/>
      </w:pPr>
      <w:rPr>
        <w:rFonts w:ascii="Courier New" w:hAnsi="Courier New" w:cs="Courier New" w:hint="default"/>
      </w:rPr>
    </w:lvl>
    <w:lvl w:ilvl="8" w:tplc="0628AB9C" w:tentative="1">
      <w:start w:val="1"/>
      <w:numFmt w:val="bullet"/>
      <w:lvlText w:val=""/>
      <w:lvlJc w:val="left"/>
      <w:pPr>
        <w:ind w:left="6480" w:hanging="360"/>
      </w:pPr>
      <w:rPr>
        <w:rFonts w:ascii="Wingdings" w:hAnsi="Wingdings" w:hint="default"/>
      </w:rPr>
    </w:lvl>
  </w:abstractNum>
  <w:abstractNum w:abstractNumId="7" w15:restartNumberingAfterBreak="0">
    <w:nsid w:val="26A41527"/>
    <w:multiLevelType w:val="hybridMultilevel"/>
    <w:tmpl w:val="7932050A"/>
    <w:lvl w:ilvl="0" w:tplc="E23841E8">
      <w:start w:val="1"/>
      <w:numFmt w:val="decimal"/>
      <w:lvlText w:val="%1."/>
      <w:lvlJc w:val="left"/>
      <w:pPr>
        <w:ind w:left="453" w:hanging="360"/>
      </w:pPr>
      <w:rPr>
        <w:rFonts w:hint="default"/>
      </w:rPr>
    </w:lvl>
    <w:lvl w:ilvl="1" w:tplc="B36EF356" w:tentative="1">
      <w:start w:val="1"/>
      <w:numFmt w:val="lowerLetter"/>
      <w:lvlText w:val="%2."/>
      <w:lvlJc w:val="left"/>
      <w:pPr>
        <w:ind w:left="1173" w:hanging="360"/>
      </w:pPr>
    </w:lvl>
    <w:lvl w:ilvl="2" w:tplc="D1C86778" w:tentative="1">
      <w:start w:val="1"/>
      <w:numFmt w:val="lowerRoman"/>
      <w:lvlText w:val="%3."/>
      <w:lvlJc w:val="right"/>
      <w:pPr>
        <w:ind w:left="1893" w:hanging="180"/>
      </w:pPr>
    </w:lvl>
    <w:lvl w:ilvl="3" w:tplc="D30051C0" w:tentative="1">
      <w:start w:val="1"/>
      <w:numFmt w:val="decimal"/>
      <w:lvlText w:val="%4."/>
      <w:lvlJc w:val="left"/>
      <w:pPr>
        <w:ind w:left="2613" w:hanging="360"/>
      </w:pPr>
    </w:lvl>
    <w:lvl w:ilvl="4" w:tplc="B348822E" w:tentative="1">
      <w:start w:val="1"/>
      <w:numFmt w:val="lowerLetter"/>
      <w:lvlText w:val="%5."/>
      <w:lvlJc w:val="left"/>
      <w:pPr>
        <w:ind w:left="3333" w:hanging="360"/>
      </w:pPr>
    </w:lvl>
    <w:lvl w:ilvl="5" w:tplc="C1603184" w:tentative="1">
      <w:start w:val="1"/>
      <w:numFmt w:val="lowerRoman"/>
      <w:lvlText w:val="%6."/>
      <w:lvlJc w:val="right"/>
      <w:pPr>
        <w:ind w:left="4053" w:hanging="180"/>
      </w:pPr>
    </w:lvl>
    <w:lvl w:ilvl="6" w:tplc="E05EF69E" w:tentative="1">
      <w:start w:val="1"/>
      <w:numFmt w:val="decimal"/>
      <w:lvlText w:val="%7."/>
      <w:lvlJc w:val="left"/>
      <w:pPr>
        <w:ind w:left="4773" w:hanging="360"/>
      </w:pPr>
    </w:lvl>
    <w:lvl w:ilvl="7" w:tplc="920663D4" w:tentative="1">
      <w:start w:val="1"/>
      <w:numFmt w:val="lowerLetter"/>
      <w:lvlText w:val="%8."/>
      <w:lvlJc w:val="left"/>
      <w:pPr>
        <w:ind w:left="5493" w:hanging="360"/>
      </w:pPr>
    </w:lvl>
    <w:lvl w:ilvl="8" w:tplc="2396A97A" w:tentative="1">
      <w:start w:val="1"/>
      <w:numFmt w:val="lowerRoman"/>
      <w:lvlText w:val="%9."/>
      <w:lvlJc w:val="right"/>
      <w:pPr>
        <w:ind w:left="6213" w:hanging="180"/>
      </w:pPr>
    </w:lvl>
  </w:abstractNum>
  <w:abstractNum w:abstractNumId="8" w15:restartNumberingAfterBreak="0">
    <w:nsid w:val="328E40EE"/>
    <w:multiLevelType w:val="hybridMultilevel"/>
    <w:tmpl w:val="4FFAAF80"/>
    <w:lvl w:ilvl="0" w:tplc="E6562212">
      <w:start w:val="1"/>
      <w:numFmt w:val="bullet"/>
      <w:lvlText w:val=""/>
      <w:lvlJc w:val="left"/>
      <w:pPr>
        <w:ind w:left="720" w:hanging="360"/>
      </w:pPr>
      <w:rPr>
        <w:rFonts w:ascii="Wingdings" w:hAnsi="Wingdings" w:hint="default"/>
      </w:rPr>
    </w:lvl>
    <w:lvl w:ilvl="1" w:tplc="503EAF0E">
      <w:start w:val="1"/>
      <w:numFmt w:val="bullet"/>
      <w:lvlText w:val="o"/>
      <w:lvlJc w:val="left"/>
      <w:pPr>
        <w:ind w:left="1440" w:hanging="360"/>
      </w:pPr>
      <w:rPr>
        <w:rFonts w:ascii="Courier New" w:hAnsi="Courier New" w:cs="Courier New" w:hint="default"/>
      </w:rPr>
    </w:lvl>
    <w:lvl w:ilvl="2" w:tplc="3FD074FC" w:tentative="1">
      <w:start w:val="1"/>
      <w:numFmt w:val="bullet"/>
      <w:lvlText w:val=""/>
      <w:lvlJc w:val="left"/>
      <w:pPr>
        <w:ind w:left="2160" w:hanging="360"/>
      </w:pPr>
      <w:rPr>
        <w:rFonts w:ascii="Wingdings" w:hAnsi="Wingdings" w:hint="default"/>
      </w:rPr>
    </w:lvl>
    <w:lvl w:ilvl="3" w:tplc="798C6A32" w:tentative="1">
      <w:start w:val="1"/>
      <w:numFmt w:val="bullet"/>
      <w:lvlText w:val=""/>
      <w:lvlJc w:val="left"/>
      <w:pPr>
        <w:ind w:left="2880" w:hanging="360"/>
      </w:pPr>
      <w:rPr>
        <w:rFonts w:ascii="Symbol" w:hAnsi="Symbol" w:hint="default"/>
      </w:rPr>
    </w:lvl>
    <w:lvl w:ilvl="4" w:tplc="7EC23602" w:tentative="1">
      <w:start w:val="1"/>
      <w:numFmt w:val="bullet"/>
      <w:lvlText w:val="o"/>
      <w:lvlJc w:val="left"/>
      <w:pPr>
        <w:ind w:left="3600" w:hanging="360"/>
      </w:pPr>
      <w:rPr>
        <w:rFonts w:ascii="Courier New" w:hAnsi="Courier New" w:cs="Courier New" w:hint="default"/>
      </w:rPr>
    </w:lvl>
    <w:lvl w:ilvl="5" w:tplc="57B4E98E" w:tentative="1">
      <w:start w:val="1"/>
      <w:numFmt w:val="bullet"/>
      <w:lvlText w:val=""/>
      <w:lvlJc w:val="left"/>
      <w:pPr>
        <w:ind w:left="4320" w:hanging="360"/>
      </w:pPr>
      <w:rPr>
        <w:rFonts w:ascii="Wingdings" w:hAnsi="Wingdings" w:hint="default"/>
      </w:rPr>
    </w:lvl>
    <w:lvl w:ilvl="6" w:tplc="AAB2E792" w:tentative="1">
      <w:start w:val="1"/>
      <w:numFmt w:val="bullet"/>
      <w:lvlText w:val=""/>
      <w:lvlJc w:val="left"/>
      <w:pPr>
        <w:ind w:left="5040" w:hanging="360"/>
      </w:pPr>
      <w:rPr>
        <w:rFonts w:ascii="Symbol" w:hAnsi="Symbol" w:hint="default"/>
      </w:rPr>
    </w:lvl>
    <w:lvl w:ilvl="7" w:tplc="62A2604E" w:tentative="1">
      <w:start w:val="1"/>
      <w:numFmt w:val="bullet"/>
      <w:lvlText w:val="o"/>
      <w:lvlJc w:val="left"/>
      <w:pPr>
        <w:ind w:left="5760" w:hanging="360"/>
      </w:pPr>
      <w:rPr>
        <w:rFonts w:ascii="Courier New" w:hAnsi="Courier New" w:cs="Courier New" w:hint="default"/>
      </w:rPr>
    </w:lvl>
    <w:lvl w:ilvl="8" w:tplc="2BB66538" w:tentative="1">
      <w:start w:val="1"/>
      <w:numFmt w:val="bullet"/>
      <w:lvlText w:val=""/>
      <w:lvlJc w:val="left"/>
      <w:pPr>
        <w:ind w:left="6480" w:hanging="360"/>
      </w:pPr>
      <w:rPr>
        <w:rFonts w:ascii="Wingdings" w:hAnsi="Wingdings" w:hint="default"/>
      </w:rPr>
    </w:lvl>
  </w:abstractNum>
  <w:abstractNum w:abstractNumId="9" w15:restartNumberingAfterBreak="0">
    <w:nsid w:val="49417D16"/>
    <w:multiLevelType w:val="hybridMultilevel"/>
    <w:tmpl w:val="FCCA6714"/>
    <w:lvl w:ilvl="0" w:tplc="94E0FB16">
      <w:start w:val="1"/>
      <w:numFmt w:val="bullet"/>
      <w:lvlText w:val=""/>
      <w:lvlJc w:val="left"/>
      <w:pPr>
        <w:ind w:left="720" w:hanging="360"/>
      </w:pPr>
      <w:rPr>
        <w:rFonts w:ascii="Wingdings" w:hAnsi="Wingdings" w:hint="default"/>
      </w:rPr>
    </w:lvl>
    <w:lvl w:ilvl="1" w:tplc="1272E710" w:tentative="1">
      <w:start w:val="1"/>
      <w:numFmt w:val="bullet"/>
      <w:lvlText w:val="o"/>
      <w:lvlJc w:val="left"/>
      <w:pPr>
        <w:ind w:left="1440" w:hanging="360"/>
      </w:pPr>
      <w:rPr>
        <w:rFonts w:ascii="Courier New" w:hAnsi="Courier New" w:cs="Courier New" w:hint="default"/>
      </w:rPr>
    </w:lvl>
    <w:lvl w:ilvl="2" w:tplc="DA963A70" w:tentative="1">
      <w:start w:val="1"/>
      <w:numFmt w:val="bullet"/>
      <w:lvlText w:val=""/>
      <w:lvlJc w:val="left"/>
      <w:pPr>
        <w:ind w:left="2160" w:hanging="360"/>
      </w:pPr>
      <w:rPr>
        <w:rFonts w:ascii="Wingdings" w:hAnsi="Wingdings" w:hint="default"/>
      </w:rPr>
    </w:lvl>
    <w:lvl w:ilvl="3" w:tplc="52305BC6" w:tentative="1">
      <w:start w:val="1"/>
      <w:numFmt w:val="bullet"/>
      <w:lvlText w:val=""/>
      <w:lvlJc w:val="left"/>
      <w:pPr>
        <w:ind w:left="2880" w:hanging="360"/>
      </w:pPr>
      <w:rPr>
        <w:rFonts w:ascii="Symbol" w:hAnsi="Symbol" w:hint="default"/>
      </w:rPr>
    </w:lvl>
    <w:lvl w:ilvl="4" w:tplc="590CB100" w:tentative="1">
      <w:start w:val="1"/>
      <w:numFmt w:val="bullet"/>
      <w:lvlText w:val="o"/>
      <w:lvlJc w:val="left"/>
      <w:pPr>
        <w:ind w:left="3600" w:hanging="360"/>
      </w:pPr>
      <w:rPr>
        <w:rFonts w:ascii="Courier New" w:hAnsi="Courier New" w:cs="Courier New" w:hint="default"/>
      </w:rPr>
    </w:lvl>
    <w:lvl w:ilvl="5" w:tplc="F2184768" w:tentative="1">
      <w:start w:val="1"/>
      <w:numFmt w:val="bullet"/>
      <w:lvlText w:val=""/>
      <w:lvlJc w:val="left"/>
      <w:pPr>
        <w:ind w:left="4320" w:hanging="360"/>
      </w:pPr>
      <w:rPr>
        <w:rFonts w:ascii="Wingdings" w:hAnsi="Wingdings" w:hint="default"/>
      </w:rPr>
    </w:lvl>
    <w:lvl w:ilvl="6" w:tplc="CBCCF330" w:tentative="1">
      <w:start w:val="1"/>
      <w:numFmt w:val="bullet"/>
      <w:lvlText w:val=""/>
      <w:lvlJc w:val="left"/>
      <w:pPr>
        <w:ind w:left="5040" w:hanging="360"/>
      </w:pPr>
      <w:rPr>
        <w:rFonts w:ascii="Symbol" w:hAnsi="Symbol" w:hint="default"/>
      </w:rPr>
    </w:lvl>
    <w:lvl w:ilvl="7" w:tplc="FC98FC70" w:tentative="1">
      <w:start w:val="1"/>
      <w:numFmt w:val="bullet"/>
      <w:lvlText w:val="o"/>
      <w:lvlJc w:val="left"/>
      <w:pPr>
        <w:ind w:left="5760" w:hanging="360"/>
      </w:pPr>
      <w:rPr>
        <w:rFonts w:ascii="Courier New" w:hAnsi="Courier New" w:cs="Courier New" w:hint="default"/>
      </w:rPr>
    </w:lvl>
    <w:lvl w:ilvl="8" w:tplc="F2AE7EE0" w:tentative="1">
      <w:start w:val="1"/>
      <w:numFmt w:val="bullet"/>
      <w:lvlText w:val=""/>
      <w:lvlJc w:val="left"/>
      <w:pPr>
        <w:ind w:left="6480" w:hanging="360"/>
      </w:pPr>
      <w:rPr>
        <w:rFonts w:ascii="Wingdings" w:hAnsi="Wingdings" w:hint="default"/>
      </w:rPr>
    </w:lvl>
  </w:abstractNum>
  <w:abstractNum w:abstractNumId="10" w15:restartNumberingAfterBreak="0">
    <w:nsid w:val="5A280CAC"/>
    <w:multiLevelType w:val="hybridMultilevel"/>
    <w:tmpl w:val="C18EFBE6"/>
    <w:lvl w:ilvl="0" w:tplc="328A2E4C">
      <w:start w:val="1"/>
      <w:numFmt w:val="bullet"/>
      <w:lvlText w:val=""/>
      <w:lvlJc w:val="left"/>
      <w:pPr>
        <w:ind w:left="770" w:hanging="360"/>
      </w:pPr>
      <w:rPr>
        <w:rFonts w:ascii="Symbol" w:hAnsi="Symbol" w:hint="default"/>
      </w:rPr>
    </w:lvl>
    <w:lvl w:ilvl="1" w:tplc="8976DFF6" w:tentative="1">
      <w:start w:val="1"/>
      <w:numFmt w:val="bullet"/>
      <w:lvlText w:val="o"/>
      <w:lvlJc w:val="left"/>
      <w:pPr>
        <w:ind w:left="1490" w:hanging="360"/>
      </w:pPr>
      <w:rPr>
        <w:rFonts w:ascii="Courier New" w:hAnsi="Courier New" w:cs="Courier New" w:hint="default"/>
      </w:rPr>
    </w:lvl>
    <w:lvl w:ilvl="2" w:tplc="A3B00350" w:tentative="1">
      <w:start w:val="1"/>
      <w:numFmt w:val="bullet"/>
      <w:lvlText w:val=""/>
      <w:lvlJc w:val="left"/>
      <w:pPr>
        <w:ind w:left="2210" w:hanging="360"/>
      </w:pPr>
      <w:rPr>
        <w:rFonts w:ascii="Wingdings" w:hAnsi="Wingdings" w:hint="default"/>
      </w:rPr>
    </w:lvl>
    <w:lvl w:ilvl="3" w:tplc="4E10548A" w:tentative="1">
      <w:start w:val="1"/>
      <w:numFmt w:val="bullet"/>
      <w:lvlText w:val=""/>
      <w:lvlJc w:val="left"/>
      <w:pPr>
        <w:ind w:left="2930" w:hanging="360"/>
      </w:pPr>
      <w:rPr>
        <w:rFonts w:ascii="Symbol" w:hAnsi="Symbol" w:hint="default"/>
      </w:rPr>
    </w:lvl>
    <w:lvl w:ilvl="4" w:tplc="B4C2F718" w:tentative="1">
      <w:start w:val="1"/>
      <w:numFmt w:val="bullet"/>
      <w:lvlText w:val="o"/>
      <w:lvlJc w:val="left"/>
      <w:pPr>
        <w:ind w:left="3650" w:hanging="360"/>
      </w:pPr>
      <w:rPr>
        <w:rFonts w:ascii="Courier New" w:hAnsi="Courier New" w:cs="Courier New" w:hint="default"/>
      </w:rPr>
    </w:lvl>
    <w:lvl w:ilvl="5" w:tplc="1010AE10" w:tentative="1">
      <w:start w:val="1"/>
      <w:numFmt w:val="bullet"/>
      <w:lvlText w:val=""/>
      <w:lvlJc w:val="left"/>
      <w:pPr>
        <w:ind w:left="4370" w:hanging="360"/>
      </w:pPr>
      <w:rPr>
        <w:rFonts w:ascii="Wingdings" w:hAnsi="Wingdings" w:hint="default"/>
      </w:rPr>
    </w:lvl>
    <w:lvl w:ilvl="6" w:tplc="1C8C7E12" w:tentative="1">
      <w:start w:val="1"/>
      <w:numFmt w:val="bullet"/>
      <w:lvlText w:val=""/>
      <w:lvlJc w:val="left"/>
      <w:pPr>
        <w:ind w:left="5090" w:hanging="360"/>
      </w:pPr>
      <w:rPr>
        <w:rFonts w:ascii="Symbol" w:hAnsi="Symbol" w:hint="default"/>
      </w:rPr>
    </w:lvl>
    <w:lvl w:ilvl="7" w:tplc="D9948F74" w:tentative="1">
      <w:start w:val="1"/>
      <w:numFmt w:val="bullet"/>
      <w:lvlText w:val="o"/>
      <w:lvlJc w:val="left"/>
      <w:pPr>
        <w:ind w:left="5810" w:hanging="360"/>
      </w:pPr>
      <w:rPr>
        <w:rFonts w:ascii="Courier New" w:hAnsi="Courier New" w:cs="Courier New" w:hint="default"/>
      </w:rPr>
    </w:lvl>
    <w:lvl w:ilvl="8" w:tplc="FBFCB82A" w:tentative="1">
      <w:start w:val="1"/>
      <w:numFmt w:val="bullet"/>
      <w:lvlText w:val=""/>
      <w:lvlJc w:val="left"/>
      <w:pPr>
        <w:ind w:left="6530" w:hanging="360"/>
      </w:pPr>
      <w:rPr>
        <w:rFonts w:ascii="Wingdings" w:hAnsi="Wingdings" w:hint="default"/>
      </w:rPr>
    </w:lvl>
  </w:abstractNum>
  <w:abstractNum w:abstractNumId="11" w15:restartNumberingAfterBreak="0">
    <w:nsid w:val="70FE09DA"/>
    <w:multiLevelType w:val="hybridMultilevel"/>
    <w:tmpl w:val="33245328"/>
    <w:lvl w:ilvl="0" w:tplc="C9D0AAD6">
      <w:start w:val="1"/>
      <w:numFmt w:val="bullet"/>
      <w:lvlText w:val=""/>
      <w:lvlJc w:val="left"/>
      <w:pPr>
        <w:ind w:left="720" w:hanging="360"/>
      </w:pPr>
      <w:rPr>
        <w:rFonts w:ascii="Wingdings" w:hAnsi="Wingdings" w:hint="default"/>
      </w:rPr>
    </w:lvl>
    <w:lvl w:ilvl="1" w:tplc="60807E64" w:tentative="1">
      <w:start w:val="1"/>
      <w:numFmt w:val="bullet"/>
      <w:lvlText w:val="o"/>
      <w:lvlJc w:val="left"/>
      <w:pPr>
        <w:ind w:left="1440" w:hanging="360"/>
      </w:pPr>
      <w:rPr>
        <w:rFonts w:ascii="Courier New" w:hAnsi="Courier New" w:cs="Courier New" w:hint="default"/>
      </w:rPr>
    </w:lvl>
    <w:lvl w:ilvl="2" w:tplc="378C6F84" w:tentative="1">
      <w:start w:val="1"/>
      <w:numFmt w:val="bullet"/>
      <w:lvlText w:val=""/>
      <w:lvlJc w:val="left"/>
      <w:pPr>
        <w:ind w:left="2160" w:hanging="360"/>
      </w:pPr>
      <w:rPr>
        <w:rFonts w:ascii="Wingdings" w:hAnsi="Wingdings" w:hint="default"/>
      </w:rPr>
    </w:lvl>
    <w:lvl w:ilvl="3" w:tplc="8CA89C62" w:tentative="1">
      <w:start w:val="1"/>
      <w:numFmt w:val="bullet"/>
      <w:lvlText w:val=""/>
      <w:lvlJc w:val="left"/>
      <w:pPr>
        <w:ind w:left="2880" w:hanging="360"/>
      </w:pPr>
      <w:rPr>
        <w:rFonts w:ascii="Symbol" w:hAnsi="Symbol" w:hint="default"/>
      </w:rPr>
    </w:lvl>
    <w:lvl w:ilvl="4" w:tplc="C352C1A4" w:tentative="1">
      <w:start w:val="1"/>
      <w:numFmt w:val="bullet"/>
      <w:lvlText w:val="o"/>
      <w:lvlJc w:val="left"/>
      <w:pPr>
        <w:ind w:left="3600" w:hanging="360"/>
      </w:pPr>
      <w:rPr>
        <w:rFonts w:ascii="Courier New" w:hAnsi="Courier New" w:cs="Courier New" w:hint="default"/>
      </w:rPr>
    </w:lvl>
    <w:lvl w:ilvl="5" w:tplc="2CE26914" w:tentative="1">
      <w:start w:val="1"/>
      <w:numFmt w:val="bullet"/>
      <w:lvlText w:val=""/>
      <w:lvlJc w:val="left"/>
      <w:pPr>
        <w:ind w:left="4320" w:hanging="360"/>
      </w:pPr>
      <w:rPr>
        <w:rFonts w:ascii="Wingdings" w:hAnsi="Wingdings" w:hint="default"/>
      </w:rPr>
    </w:lvl>
    <w:lvl w:ilvl="6" w:tplc="AC6C1884" w:tentative="1">
      <w:start w:val="1"/>
      <w:numFmt w:val="bullet"/>
      <w:lvlText w:val=""/>
      <w:lvlJc w:val="left"/>
      <w:pPr>
        <w:ind w:left="5040" w:hanging="360"/>
      </w:pPr>
      <w:rPr>
        <w:rFonts w:ascii="Symbol" w:hAnsi="Symbol" w:hint="default"/>
      </w:rPr>
    </w:lvl>
    <w:lvl w:ilvl="7" w:tplc="C8ACFA0C" w:tentative="1">
      <w:start w:val="1"/>
      <w:numFmt w:val="bullet"/>
      <w:lvlText w:val="o"/>
      <w:lvlJc w:val="left"/>
      <w:pPr>
        <w:ind w:left="5760" w:hanging="360"/>
      </w:pPr>
      <w:rPr>
        <w:rFonts w:ascii="Courier New" w:hAnsi="Courier New" w:cs="Courier New" w:hint="default"/>
      </w:rPr>
    </w:lvl>
    <w:lvl w:ilvl="8" w:tplc="3F5C2920" w:tentative="1">
      <w:start w:val="1"/>
      <w:numFmt w:val="bullet"/>
      <w:lvlText w:val=""/>
      <w:lvlJc w:val="left"/>
      <w:pPr>
        <w:ind w:left="6480" w:hanging="360"/>
      </w:pPr>
      <w:rPr>
        <w:rFonts w:ascii="Wingdings" w:hAnsi="Wingdings" w:hint="default"/>
      </w:rPr>
    </w:lvl>
  </w:abstractNum>
  <w:abstractNum w:abstractNumId="12"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3"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4"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705250907">
    <w:abstractNumId w:val="5"/>
  </w:num>
  <w:num w:numId="2" w16cid:durableId="1532186475">
    <w:abstractNumId w:val="13"/>
  </w:num>
  <w:num w:numId="3" w16cid:durableId="2122871522">
    <w:abstractNumId w:val="12"/>
  </w:num>
  <w:num w:numId="4" w16cid:durableId="2085176862">
    <w:abstractNumId w:val="2"/>
  </w:num>
  <w:num w:numId="5" w16cid:durableId="165445279">
    <w:abstractNumId w:val="3"/>
  </w:num>
  <w:num w:numId="6" w16cid:durableId="1845900302">
    <w:abstractNumId w:val="14"/>
  </w:num>
  <w:num w:numId="7" w16cid:durableId="1071074020">
    <w:abstractNumId w:val="10"/>
  </w:num>
  <w:num w:numId="8" w16cid:durableId="373695559">
    <w:abstractNumId w:val="7"/>
  </w:num>
  <w:num w:numId="9" w16cid:durableId="1148939316">
    <w:abstractNumId w:val="9"/>
  </w:num>
  <w:num w:numId="10" w16cid:durableId="839543846">
    <w:abstractNumId w:val="8"/>
  </w:num>
  <w:num w:numId="11" w16cid:durableId="939801053">
    <w:abstractNumId w:val="11"/>
  </w:num>
  <w:num w:numId="12" w16cid:durableId="1369259956">
    <w:abstractNumId w:val="1"/>
  </w:num>
  <w:num w:numId="13" w16cid:durableId="1543637920">
    <w:abstractNumId w:val="0"/>
  </w:num>
  <w:num w:numId="14" w16cid:durableId="1179737844">
    <w:abstractNumId w:val="4"/>
  </w:num>
  <w:num w:numId="15" w16cid:durableId="1225408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99"/>
    <w:rsid w:val="00006FD3"/>
    <w:rsid w:val="00047507"/>
    <w:rsid w:val="000746AE"/>
    <w:rsid w:val="00134DD1"/>
    <w:rsid w:val="001528A8"/>
    <w:rsid w:val="001538E5"/>
    <w:rsid w:val="0017049C"/>
    <w:rsid w:val="00192FF5"/>
    <w:rsid w:val="00292A11"/>
    <w:rsid w:val="00293C9B"/>
    <w:rsid w:val="002A2509"/>
    <w:rsid w:val="002E5A77"/>
    <w:rsid w:val="002F6CB9"/>
    <w:rsid w:val="0031625B"/>
    <w:rsid w:val="0032729E"/>
    <w:rsid w:val="00340C75"/>
    <w:rsid w:val="0035470B"/>
    <w:rsid w:val="003874C3"/>
    <w:rsid w:val="003E6D64"/>
    <w:rsid w:val="00410F37"/>
    <w:rsid w:val="00427C94"/>
    <w:rsid w:val="004E3346"/>
    <w:rsid w:val="00504AB8"/>
    <w:rsid w:val="005A05E2"/>
    <w:rsid w:val="005D49CA"/>
    <w:rsid w:val="006B3BC2"/>
    <w:rsid w:val="007466F4"/>
    <w:rsid w:val="00762A45"/>
    <w:rsid w:val="007A242C"/>
    <w:rsid w:val="007C0CF2"/>
    <w:rsid w:val="007D294F"/>
    <w:rsid w:val="00816DDE"/>
    <w:rsid w:val="00851431"/>
    <w:rsid w:val="008539E9"/>
    <w:rsid w:val="0086291E"/>
    <w:rsid w:val="008A5347"/>
    <w:rsid w:val="009200F5"/>
    <w:rsid w:val="0094553B"/>
    <w:rsid w:val="00983EC4"/>
    <w:rsid w:val="009C1962"/>
    <w:rsid w:val="009F138C"/>
    <w:rsid w:val="00A635D5"/>
    <w:rsid w:val="00A82D03"/>
    <w:rsid w:val="00B64046"/>
    <w:rsid w:val="00B80EE9"/>
    <w:rsid w:val="00BC0E27"/>
    <w:rsid w:val="00BC32A3"/>
    <w:rsid w:val="00BC3C1B"/>
    <w:rsid w:val="00C764ED"/>
    <w:rsid w:val="00C8183F"/>
    <w:rsid w:val="00C83E97"/>
    <w:rsid w:val="00CC24FC"/>
    <w:rsid w:val="00D610EF"/>
    <w:rsid w:val="00D87E03"/>
    <w:rsid w:val="00DA13EE"/>
    <w:rsid w:val="00DB29DA"/>
    <w:rsid w:val="00E6525B"/>
    <w:rsid w:val="00E8269A"/>
    <w:rsid w:val="00E84E3D"/>
    <w:rsid w:val="00E9163F"/>
    <w:rsid w:val="00E97CB2"/>
    <w:rsid w:val="00EC03C9"/>
    <w:rsid w:val="00ED6E70"/>
    <w:rsid w:val="00EF10F2"/>
    <w:rsid w:val="00F11599"/>
    <w:rsid w:val="00F31058"/>
    <w:rsid w:val="00F41ACF"/>
    <w:rsid w:val="00F4543D"/>
    <w:rsid w:val="00F4679B"/>
    <w:rsid w:val="00F5689F"/>
    <w:rsid w:val="00F7064C"/>
    <w:rsid w:val="00F9109D"/>
    <w:rsid w:val="00FC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D2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0E27"/>
    <w:pPr>
      <w:spacing w:line="312" w:lineRule="auto"/>
    </w:pPr>
    <w:rPr>
      <w:rFonts w:eastAsia="Arial" w:cs="Arial"/>
      <w:sz w:val="18"/>
      <w:szCs w:val="16"/>
      <w:lang w:bidi="en-US"/>
    </w:rPr>
  </w:style>
  <w:style w:type="paragraph" w:styleId="Heading1">
    <w:name w:val="heading 1"/>
    <w:basedOn w:val="Normal"/>
    <w:next w:val="Normal"/>
    <w:link w:val="Heading1Char"/>
    <w:uiPriority w:val="9"/>
    <w:qFormat/>
    <w:rsid w:val="00BC3C1B"/>
    <w:pPr>
      <w:spacing w:before="120" w:after="170" w:line="240" w:lineRule="auto"/>
      <w:outlineLvl w:val="0"/>
    </w:pPr>
    <w:rPr>
      <w:b/>
      <w:bCs/>
      <w:sz w:val="22"/>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34"/>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BC3C1B"/>
    <w:rPr>
      <w:rFonts w:eastAsia="Arial" w:cs="Arial"/>
      <w:b/>
      <w:bCs/>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ContactInfo">
    <w:name w:val="Contact Info"/>
    <w:basedOn w:val="Normal"/>
    <w:qFormat/>
    <w:rsid w:val="00BC3C1B"/>
  </w:style>
  <w:style w:type="paragraph" w:customStyle="1" w:styleId="SkillsBullets">
    <w:name w:val="Skills Bullets"/>
    <w:basedOn w:val="BulletsSkills"/>
    <w:qFormat/>
    <w:rsid w:val="00BC3C1B"/>
  </w:style>
  <w:style w:type="paragraph" w:customStyle="1" w:styleId="BulletsSkills">
    <w:name w:val="Bullets Skills"/>
    <w:basedOn w:val="ContactInfo"/>
    <w:semiHidden/>
    <w:qFormat/>
    <w:rsid w:val="00EF10F2"/>
    <w:pPr>
      <w:numPr>
        <w:numId w:val="5"/>
      </w:numPr>
    </w:pPr>
  </w:style>
  <w:style w:type="paragraph" w:styleId="Title">
    <w:name w:val="Title"/>
    <w:basedOn w:val="Normal"/>
    <w:next w:val="Normal"/>
    <w:link w:val="TitleChar"/>
    <w:uiPriority w:val="10"/>
    <w:qFormat/>
    <w:rsid w:val="00BC3C1B"/>
    <w:pPr>
      <w:spacing w:line="185" w:lineRule="auto"/>
      <w:outlineLvl w:val="0"/>
    </w:pPr>
    <w:rPr>
      <w:rFonts w:asciiTheme="majorHAnsi" w:hAnsiTheme="majorHAnsi"/>
      <w:b/>
      <w:sz w:val="72"/>
    </w:rPr>
  </w:style>
  <w:style w:type="character" w:customStyle="1" w:styleId="TitleChar">
    <w:name w:val="Title Char"/>
    <w:basedOn w:val="DefaultParagraphFont"/>
    <w:link w:val="Title"/>
    <w:uiPriority w:val="10"/>
    <w:rsid w:val="00BC3C1B"/>
    <w:rPr>
      <w:rFonts w:asciiTheme="majorHAnsi" w:eastAsia="Arial" w:hAnsiTheme="majorHAnsi" w:cs="Arial"/>
      <w:b/>
      <w:sz w:val="72"/>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BC3C1B"/>
    <w:pPr>
      <w:spacing w:after="120"/>
      <w:outlineLvl w:val="1"/>
    </w:pPr>
    <w:rPr>
      <w:rFonts w:asciiTheme="majorHAnsi" w:hAnsiTheme="majorHAnsi"/>
      <w:b/>
      <w:sz w:val="28"/>
    </w:rPr>
  </w:style>
  <w:style w:type="character" w:customStyle="1" w:styleId="SubtitleChar">
    <w:name w:val="Subtitle Char"/>
    <w:basedOn w:val="DefaultParagraphFont"/>
    <w:link w:val="Subtitle"/>
    <w:uiPriority w:val="11"/>
    <w:rsid w:val="00BC3C1B"/>
    <w:rPr>
      <w:rFonts w:asciiTheme="majorHAnsi" w:eastAsia="Arial" w:hAnsiTheme="majorHAnsi" w:cs="Arial"/>
      <w:b/>
      <w:sz w:val="28"/>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689F"/>
    <w:rPr>
      <w:color w:val="4495A2" w:themeColor="hyperlink"/>
      <w:u w:val="single"/>
    </w:r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customStyle="1" w:styleId="DateRange">
    <w:name w:val="Date Range"/>
    <w:basedOn w:val="Normal"/>
    <w:qFormat/>
    <w:rsid w:val="00BC3C1B"/>
    <w:pPr>
      <w:spacing w:before="170"/>
      <w:ind w:left="14"/>
    </w:pPr>
    <w:rPr>
      <w:szCs w:val="24"/>
    </w:rPr>
  </w:style>
  <w:style w:type="paragraph" w:customStyle="1" w:styleId="JobTitleandDegree">
    <w:name w:val="Job Title and Degree"/>
    <w:basedOn w:val="Normal"/>
    <w:qFormat/>
    <w:rsid w:val="00BC3C1B"/>
    <w:rPr>
      <w:b/>
      <w:sz w:val="22"/>
    </w:rPr>
  </w:style>
  <w:style w:type="character" w:customStyle="1" w:styleId="CompanyName">
    <w:name w:val="Company Name"/>
    <w:basedOn w:val="DefaultParagraphFont"/>
    <w:uiPriority w:val="1"/>
    <w:qFormat/>
    <w:rsid w:val="00BC3C1B"/>
    <w:rPr>
      <w:b/>
      <w:i/>
    </w:rPr>
  </w:style>
  <w:style w:type="paragraph" w:customStyle="1" w:styleId="SchoolName">
    <w:name w:val="School Name"/>
    <w:basedOn w:val="Normal"/>
    <w:qFormat/>
    <w:rsid w:val="00D87E03"/>
    <w:pPr>
      <w:spacing w:line="240" w:lineRule="auto"/>
      <w:ind w:left="14"/>
    </w:pPr>
    <w:rPr>
      <w:sz w:val="20"/>
      <w:szCs w:val="20"/>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gayathiriengineer@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https://rdxfootmark.naukri.com/v2/track/openCv?trackingInfo=944aa282deaa60a476f8dc0316303971134f530e18705c4458440321091b5b581a00140714475b5a1b4d58515c424154181c084b281e01030306114858550851580f1b425c4c01090340281e010313071745515c014d584b50535a4f162e024b4340010143071944095400551b135b105516155c5c00031c120842501442095b5d5518120a10031753444f4a081e010303061745595d0a554e110c034e6&amp;docType=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en-US%7b287391B2-D4CB-42D5-8F0B-C02546D5F9E0%7d\%7bA7D1951B-EEAF-4FD8-A11B-21079831AEE9%7dtf56316827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27BB4F688944C1C8AE365A9C0D12A79"/>
        <w:category>
          <w:name w:val="General"/>
          <w:gallery w:val="placeholder"/>
        </w:category>
        <w:types>
          <w:type w:val="bbPlcHdr"/>
        </w:types>
        <w:behaviors>
          <w:behavior w:val="content"/>
        </w:behaviors>
        <w:guid w:val="{AAD682EE-6DAA-4EC7-911D-FECFEFC63039}"/>
      </w:docPartPr>
      <w:docPartBody>
        <w:p w:rsidR="00F9109D" w:rsidRDefault="006C6BC2">
          <w:pPr>
            <w:pStyle w:val="927BB4F688944C1C8AE365A9C0D12A79"/>
          </w:pPr>
          <w:r w:rsidRPr="00BC3C1B">
            <w:rPr>
              <w:rStyle w:val="Heading1Char"/>
              <w:b w:val="0"/>
              <w:bCs w:val="0"/>
            </w:rPr>
            <w:t>Objective</w:t>
          </w:r>
        </w:p>
      </w:docPartBody>
    </w:docPart>
    <w:docPart>
      <w:docPartPr>
        <w:name w:val="DCF065528CF14D6A8404DF3DB67318CC"/>
        <w:category>
          <w:name w:val="General"/>
          <w:gallery w:val="placeholder"/>
        </w:category>
        <w:types>
          <w:type w:val="bbPlcHdr"/>
        </w:types>
        <w:behaviors>
          <w:behavior w:val="content"/>
        </w:behaviors>
        <w:guid w:val="{45900435-7C03-4E95-8C92-C11FA53D2AE7}"/>
      </w:docPartPr>
      <w:docPartBody>
        <w:p w:rsidR="00F9109D" w:rsidRDefault="006C6BC2">
          <w:pPr>
            <w:pStyle w:val="DCF065528CF14D6A8404DF3DB67318CC"/>
          </w:pPr>
          <w:r w:rsidRPr="00E8269A">
            <w:t>Experience</w:t>
          </w:r>
        </w:p>
      </w:docPartBody>
    </w:docPart>
    <w:docPart>
      <w:docPartPr>
        <w:name w:val="FEEBC3A6499D4356A19A6BEFF2968B8E"/>
        <w:category>
          <w:name w:val="General"/>
          <w:gallery w:val="placeholder"/>
        </w:category>
        <w:types>
          <w:type w:val="bbPlcHdr"/>
        </w:types>
        <w:behaviors>
          <w:behavior w:val="content"/>
        </w:behaviors>
        <w:guid w:val="{1E628323-56FE-4AAD-BA2D-465A607F65FA}"/>
      </w:docPartPr>
      <w:docPartBody>
        <w:p w:rsidR="00F9109D" w:rsidRDefault="006C6BC2">
          <w:pPr>
            <w:pStyle w:val="FEEBC3A6499D4356A19A6BEFF2968B8E"/>
          </w:pPr>
          <w:r>
            <w:t>Education</w:t>
          </w:r>
        </w:p>
      </w:docPartBody>
    </w:docPart>
    <w:docPart>
      <w:docPartPr>
        <w:name w:val="DE94CE5C15F94584B754AB4EE346594A"/>
        <w:category>
          <w:name w:val="General"/>
          <w:gallery w:val="placeholder"/>
        </w:category>
        <w:types>
          <w:type w:val="bbPlcHdr"/>
        </w:types>
        <w:behaviors>
          <w:behavior w:val="content"/>
        </w:behaviors>
        <w:guid w:val="{BABEFF13-4526-438D-823B-388CE180DAC8}"/>
      </w:docPartPr>
      <w:docPartBody>
        <w:p w:rsidR="00F9109D" w:rsidRDefault="006C6BC2">
          <w:pPr>
            <w:pStyle w:val="DE94CE5C15F94584B754AB4EE346594A"/>
          </w:pPr>
          <w:r>
            <w:t>Skills</w:t>
          </w:r>
        </w:p>
      </w:docPartBody>
    </w:docPart>
    <w:docPart>
      <w:docPartPr>
        <w:name w:val="04D6FBD28CCA47518A03A3A61AAB707D"/>
        <w:category>
          <w:name w:val="General"/>
          <w:gallery w:val="placeholder"/>
        </w:category>
        <w:types>
          <w:type w:val="bbPlcHdr"/>
        </w:types>
        <w:behaviors>
          <w:behavior w:val="content"/>
        </w:behaviors>
        <w:guid w:val="{0DDAA529-4A25-47B6-9F01-AFCBE8042905}"/>
      </w:docPartPr>
      <w:docPartBody>
        <w:p w:rsidR="00F9109D" w:rsidRDefault="006C6BC2">
          <w:pPr>
            <w:pStyle w:val="04D6FBD28CCA47518A03A3A61AAB707D"/>
          </w:pPr>
          <w:r>
            <w:t>Interests</w:t>
          </w:r>
        </w:p>
      </w:docPartBody>
    </w:docPart>
    <w:docPart>
      <w:docPartPr>
        <w:name w:val="46F1AFB324604B2E853ABB173C53092D"/>
        <w:category>
          <w:name w:val="General"/>
          <w:gallery w:val="placeholder"/>
        </w:category>
        <w:types>
          <w:type w:val="bbPlcHdr"/>
        </w:types>
        <w:behaviors>
          <w:behavior w:val="content"/>
        </w:behaviors>
        <w:guid w:val="{C2CD8017-3A76-4A30-86DF-2C284BE466D9}"/>
      </w:docPartPr>
      <w:docPartBody>
        <w:p w:rsidR="00F9109D" w:rsidRDefault="006C6BC2">
          <w:pPr>
            <w:pStyle w:val="46F1AFB324604B2E853ABB173C53092D"/>
          </w:pPr>
          <w:r>
            <w:t>Contact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F2D0E"/>
    <w:multiLevelType w:val="hybridMultilevel"/>
    <w:tmpl w:val="828CD910"/>
    <w:lvl w:ilvl="0" w:tplc="EE6C52EC">
      <w:start w:val="1"/>
      <w:numFmt w:val="bullet"/>
      <w:lvlText w:val=""/>
      <w:lvlJc w:val="left"/>
      <w:pPr>
        <w:ind w:left="288" w:hanging="288"/>
      </w:pPr>
      <w:rPr>
        <w:rFonts w:ascii="Symbol" w:hAnsi="Symbol" w:hint="default"/>
      </w:rPr>
    </w:lvl>
    <w:lvl w:ilvl="1" w:tplc="8BD874D4" w:tentative="1">
      <w:start w:val="1"/>
      <w:numFmt w:val="bullet"/>
      <w:lvlText w:val="o"/>
      <w:lvlJc w:val="left"/>
      <w:pPr>
        <w:ind w:left="1454" w:hanging="360"/>
      </w:pPr>
      <w:rPr>
        <w:rFonts w:ascii="Courier New" w:hAnsi="Courier New" w:cs="Courier New" w:hint="default"/>
      </w:rPr>
    </w:lvl>
    <w:lvl w:ilvl="2" w:tplc="6ECA9A22" w:tentative="1">
      <w:start w:val="1"/>
      <w:numFmt w:val="bullet"/>
      <w:lvlText w:val=""/>
      <w:lvlJc w:val="left"/>
      <w:pPr>
        <w:ind w:left="2174" w:hanging="360"/>
      </w:pPr>
      <w:rPr>
        <w:rFonts w:ascii="Wingdings" w:hAnsi="Wingdings" w:hint="default"/>
      </w:rPr>
    </w:lvl>
    <w:lvl w:ilvl="3" w:tplc="79D8F09A" w:tentative="1">
      <w:start w:val="1"/>
      <w:numFmt w:val="bullet"/>
      <w:lvlText w:val=""/>
      <w:lvlJc w:val="left"/>
      <w:pPr>
        <w:ind w:left="2894" w:hanging="360"/>
      </w:pPr>
      <w:rPr>
        <w:rFonts w:ascii="Symbol" w:hAnsi="Symbol" w:hint="default"/>
      </w:rPr>
    </w:lvl>
    <w:lvl w:ilvl="4" w:tplc="F75AE050" w:tentative="1">
      <w:start w:val="1"/>
      <w:numFmt w:val="bullet"/>
      <w:lvlText w:val="o"/>
      <w:lvlJc w:val="left"/>
      <w:pPr>
        <w:ind w:left="3614" w:hanging="360"/>
      </w:pPr>
      <w:rPr>
        <w:rFonts w:ascii="Courier New" w:hAnsi="Courier New" w:cs="Courier New" w:hint="default"/>
      </w:rPr>
    </w:lvl>
    <w:lvl w:ilvl="5" w:tplc="E392D454" w:tentative="1">
      <w:start w:val="1"/>
      <w:numFmt w:val="bullet"/>
      <w:lvlText w:val=""/>
      <w:lvlJc w:val="left"/>
      <w:pPr>
        <w:ind w:left="4334" w:hanging="360"/>
      </w:pPr>
      <w:rPr>
        <w:rFonts w:ascii="Wingdings" w:hAnsi="Wingdings" w:hint="default"/>
      </w:rPr>
    </w:lvl>
    <w:lvl w:ilvl="6" w:tplc="37727CD4" w:tentative="1">
      <w:start w:val="1"/>
      <w:numFmt w:val="bullet"/>
      <w:lvlText w:val=""/>
      <w:lvlJc w:val="left"/>
      <w:pPr>
        <w:ind w:left="5054" w:hanging="360"/>
      </w:pPr>
      <w:rPr>
        <w:rFonts w:ascii="Symbol" w:hAnsi="Symbol" w:hint="default"/>
      </w:rPr>
    </w:lvl>
    <w:lvl w:ilvl="7" w:tplc="5ACA52C8" w:tentative="1">
      <w:start w:val="1"/>
      <w:numFmt w:val="bullet"/>
      <w:lvlText w:val="o"/>
      <w:lvlJc w:val="left"/>
      <w:pPr>
        <w:ind w:left="5774" w:hanging="360"/>
      </w:pPr>
      <w:rPr>
        <w:rFonts w:ascii="Courier New" w:hAnsi="Courier New" w:cs="Courier New" w:hint="default"/>
      </w:rPr>
    </w:lvl>
    <w:lvl w:ilvl="8" w:tplc="14AEC3A0" w:tentative="1">
      <w:start w:val="1"/>
      <w:numFmt w:val="bullet"/>
      <w:lvlText w:val=""/>
      <w:lvlJc w:val="left"/>
      <w:pPr>
        <w:ind w:left="6494" w:hanging="360"/>
      </w:pPr>
      <w:rPr>
        <w:rFonts w:ascii="Wingdings" w:hAnsi="Wingdings" w:hint="default"/>
      </w:rPr>
    </w:lvl>
  </w:abstractNum>
  <w:num w:numId="1" w16cid:durableId="789162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F88"/>
    <w:rsid w:val="001852F3"/>
    <w:rsid w:val="006C6BC2"/>
    <w:rsid w:val="00DD5F88"/>
    <w:rsid w:val="00F91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spacing w:before="120" w:after="170" w:line="240" w:lineRule="auto"/>
      <w:outlineLvl w:val="0"/>
    </w:pPr>
    <w:rPr>
      <w:rFonts w:eastAsia="Arial" w:cs="Arial"/>
      <w:b/>
      <w:bCs/>
      <w:szCs w:val="40"/>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Arial" w:cs="Arial"/>
      <w:b/>
      <w:bCs/>
      <w:szCs w:val="40"/>
      <w:lang w:val="en-US" w:eastAsia="en-US" w:bidi="en-US"/>
    </w:rPr>
  </w:style>
  <w:style w:type="paragraph" w:customStyle="1" w:styleId="927BB4F688944C1C8AE365A9C0D12A79">
    <w:name w:val="927BB4F688944C1C8AE365A9C0D12A79"/>
  </w:style>
  <w:style w:type="paragraph" w:customStyle="1" w:styleId="DCF065528CF14D6A8404DF3DB67318CC">
    <w:name w:val="DCF065528CF14D6A8404DF3DB67318CC"/>
  </w:style>
  <w:style w:type="paragraph" w:customStyle="1" w:styleId="FEEBC3A6499D4356A19A6BEFF2968B8E">
    <w:name w:val="FEEBC3A6499D4356A19A6BEFF2968B8E"/>
  </w:style>
  <w:style w:type="paragraph" w:customStyle="1" w:styleId="DE94CE5C15F94584B754AB4EE346594A">
    <w:name w:val="DE94CE5C15F94584B754AB4EE346594A"/>
  </w:style>
  <w:style w:type="paragraph" w:customStyle="1" w:styleId="04D6FBD28CCA47518A03A3A61AAB707D">
    <w:name w:val="04D6FBD28CCA47518A03A3A61AAB707D"/>
  </w:style>
  <w:style w:type="paragraph" w:customStyle="1" w:styleId="46F1AFB324604B2E853ABB173C53092D">
    <w:name w:val="46F1AFB324604B2E853ABB173C53092D"/>
  </w:style>
  <w:style w:type="character" w:styleId="Hyperlink">
    <w:name w:val="Hyperlink"/>
    <w:basedOn w:val="DefaultParagraphFont"/>
    <w:uiPriority w:val="99"/>
    <w:unhideWhenUsed/>
    <w:rPr>
      <w:color w:val="0563C1"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6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FD43B521-E1C8-4365-A715-C5D28D2FD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148A14-F4FE-4B4B-AB5F-2FA0145D0186}">
  <ds:schemaRefs>
    <ds:schemaRef ds:uri="http://schemas.microsoft.com/sharepoint/v3/contenttype/forms"/>
  </ds:schemaRefs>
</ds:datastoreItem>
</file>

<file path=customXml/itemProps3.xml><?xml version="1.0" encoding="utf-8"?>
<ds:datastoreItem xmlns:ds="http://schemas.openxmlformats.org/officeDocument/2006/customXml" ds:itemID="{2DE08641-7AD5-4AB2-AD53-CAF033CF2529}">
  <ds:schemaRefs>
    <ds:schemaRef ds:uri="http://schemas.microsoft.com/office/2006/metadata/properties"/>
    <ds:schemaRef ds:uri="http://schemas.microsoft.com/office/infopath/2007/PartnerControls"/>
    <ds:schemaRef ds:uri="71af3243-3dd4-4a8d-8c0d-dd76da1f02a5"/>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{A7D1951B-EEAF-4FD8-A11B-21079831AEE9}tf56316827_win32.dotx</Template>
  <TotalTime>0</TotalTime>
  <Pages>4</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2024-03-19T04:14:00Z</dcterms:created>
  <dcterms:modified xsi:type="dcterms:W3CDTF">2024-03-19T04:17:00Z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